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3280"/>
        <w:gridCol w:w="8160"/>
      </w:tblGrid>
      <w:tr w:rsidR="00DE79EB" w14:paraId="2C4BE3E2" w14:textId="77777777" w:rsidTr="002D0171">
        <w:trPr>
          <w:trHeight w:val="11010"/>
          <w:tblCellSpacing w:w="0" w:type="dxa"/>
        </w:trPr>
        <w:tc>
          <w:tcPr>
            <w:tcW w:w="3280" w:type="dxa"/>
            <w:tcMar>
              <w:top w:w="600" w:type="dxa"/>
              <w:left w:w="0" w:type="dxa"/>
              <w:bottom w:w="600" w:type="dxa"/>
              <w:right w:w="0" w:type="dxa"/>
            </w:tcMar>
            <w:hideMark/>
          </w:tcPr>
          <w:p w14:paraId="15278751" w14:textId="77777777" w:rsidR="00DE79EB" w:rsidRDefault="005465C5" w:rsidP="00274EB8">
            <w:pPr>
              <w:pStyle w:val="documentskn-mlf8svg-box"/>
              <w:ind w:left="720" w:hanging="720"/>
              <w:rPr>
                <w:rStyle w:val="documentskn-mlf8left-box"/>
                <w:rFonts w:ascii="Palatino Linotype" w:eastAsia="Palatino Linotype" w:hAnsi="Palatino Linotype" w:cs="Palatino Linotype"/>
                <w:color w:val="2A2A2A"/>
                <w:sz w:val="20"/>
                <w:szCs w:val="20"/>
              </w:rPr>
            </w:pPr>
            <w:r>
              <w:rPr>
                <w:rStyle w:val="documentskn-mlf8left-box"/>
                <w:rFonts w:ascii="Palatino Linotype" w:eastAsia="Palatino Linotype" w:hAnsi="Palatino Linotype" w:cs="Palatino Linotype"/>
                <w:noProof/>
                <w:color w:val="2A2A2A"/>
                <w:sz w:val="20"/>
                <w:szCs w:val="20"/>
              </w:rPr>
              <w:drawing>
                <wp:inline distT="0" distB="0" distL="0" distR="0" wp14:anchorId="1551A74B" wp14:editId="788BB6FE">
                  <wp:extent cx="2042804" cy="2056634"/>
                  <wp:effectExtent l="19050" t="19050" r="28575" b="1905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7"/>
                          <a:stretch>
                            <a:fillRect/>
                          </a:stretch>
                        </pic:blipFill>
                        <pic:spPr>
                          <a:xfrm>
                            <a:off x="0" y="0"/>
                            <a:ext cx="2042804" cy="2056634"/>
                          </a:xfrm>
                          <a:prstGeom prst="rect">
                            <a:avLst/>
                          </a:prstGeom>
                          <a:ln w="12700">
                            <a:solidFill>
                              <a:srgbClr val="66110F"/>
                            </a:solidFill>
                          </a:ln>
                        </pic:spPr>
                      </pic:pic>
                    </a:graphicData>
                  </a:graphic>
                </wp:inline>
              </w:drawing>
            </w:r>
          </w:p>
          <w:p w14:paraId="287EEE57" w14:textId="77777777" w:rsidR="00DE79EB" w:rsidRDefault="00DE79EB">
            <w:pPr>
              <w:pStyle w:val="div"/>
              <w:spacing w:before="600" w:line="20" w:lineRule="exact"/>
              <w:rPr>
                <w:rStyle w:val="documentskn-mlf8left-box"/>
                <w:rFonts w:ascii="Palatino Linotype" w:eastAsia="Palatino Linotype" w:hAnsi="Palatino Linotype" w:cs="Palatino Linotype"/>
                <w:color w:val="2A2A2A"/>
                <w:sz w:val="20"/>
                <w:szCs w:val="20"/>
              </w:rPr>
            </w:pPr>
          </w:p>
          <w:tbl>
            <w:tblPr>
              <w:tblStyle w:val="documentcntc-secaddress"/>
              <w:tblW w:w="0" w:type="auto"/>
              <w:tblCellSpacing w:w="0" w:type="dxa"/>
              <w:tblLayout w:type="fixed"/>
              <w:tblCellMar>
                <w:left w:w="0" w:type="dxa"/>
                <w:right w:w="0" w:type="dxa"/>
              </w:tblCellMar>
              <w:tblLook w:val="05E0" w:firstRow="1" w:lastRow="1" w:firstColumn="1" w:lastColumn="1" w:noHBand="0" w:noVBand="1"/>
            </w:tblPr>
            <w:tblGrid>
              <w:gridCol w:w="540"/>
              <w:gridCol w:w="2740"/>
            </w:tblGrid>
            <w:tr w:rsidR="00DE79EB" w14:paraId="6A051EC5" w14:textId="77777777">
              <w:trPr>
                <w:tblCellSpacing w:w="0" w:type="dxa"/>
              </w:trPr>
              <w:tc>
                <w:tcPr>
                  <w:tcW w:w="540" w:type="dxa"/>
                  <w:tcBorders>
                    <w:top w:val="single" w:sz="8" w:space="0" w:color="979797"/>
                  </w:tcBorders>
                  <w:shd w:val="clear" w:color="auto" w:fill="66110F"/>
                  <w:tcMar>
                    <w:top w:w="10" w:type="dxa"/>
                    <w:left w:w="0" w:type="dxa"/>
                    <w:bottom w:w="0" w:type="dxa"/>
                    <w:right w:w="0" w:type="dxa"/>
                  </w:tcMar>
                  <w:vAlign w:val="center"/>
                  <w:hideMark/>
                </w:tcPr>
                <w:p w14:paraId="288A5720" w14:textId="77777777" w:rsidR="00DE79EB" w:rsidRDefault="005465C5">
                  <w:pPr>
                    <w:pStyle w:val="documenticon-svgdiv"/>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22F82ACE" wp14:editId="258EF67B">
                        <wp:extent cx="114779" cy="165615"/>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8"/>
                                <a:stretch>
                                  <a:fillRect/>
                                </a:stretch>
                              </pic:blipFill>
                              <pic:spPr>
                                <a:xfrm>
                                  <a:off x="0" y="0"/>
                                  <a:ext cx="114779" cy="165615"/>
                                </a:xfrm>
                                <a:prstGeom prst="rect">
                                  <a:avLst/>
                                </a:prstGeom>
                              </pic:spPr>
                            </pic:pic>
                          </a:graphicData>
                        </a:graphic>
                      </wp:inline>
                    </w:drawing>
                  </w:r>
                </w:p>
              </w:tc>
              <w:tc>
                <w:tcPr>
                  <w:tcW w:w="2740" w:type="dxa"/>
                  <w:tcBorders>
                    <w:top w:val="single" w:sz="8" w:space="0" w:color="979797"/>
                  </w:tcBorders>
                  <w:tcMar>
                    <w:top w:w="10" w:type="dxa"/>
                    <w:left w:w="0" w:type="dxa"/>
                    <w:bottom w:w="0" w:type="dxa"/>
                    <w:right w:w="0" w:type="dxa"/>
                  </w:tcMar>
                  <w:hideMark/>
                </w:tcPr>
                <w:p w14:paraId="5E3D2018" w14:textId="77777777" w:rsidR="00DE79EB" w:rsidRDefault="005465C5">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Pelham, AL 35124</w:t>
                  </w:r>
                </w:p>
              </w:tc>
            </w:tr>
            <w:tr w:rsidR="00DE79EB" w14:paraId="783A6171" w14:textId="77777777">
              <w:trPr>
                <w:tblCellSpacing w:w="0" w:type="dxa"/>
              </w:trPr>
              <w:tc>
                <w:tcPr>
                  <w:tcW w:w="540" w:type="dxa"/>
                  <w:tcBorders>
                    <w:top w:val="single" w:sz="8" w:space="0" w:color="979797"/>
                  </w:tcBorders>
                  <w:shd w:val="clear" w:color="auto" w:fill="66110F"/>
                  <w:tcMar>
                    <w:top w:w="10" w:type="dxa"/>
                    <w:left w:w="0" w:type="dxa"/>
                    <w:bottom w:w="0" w:type="dxa"/>
                    <w:right w:w="0" w:type="dxa"/>
                  </w:tcMar>
                  <w:vAlign w:val="center"/>
                  <w:hideMark/>
                </w:tcPr>
                <w:p w14:paraId="617A548A" w14:textId="77777777" w:rsidR="00DE79EB" w:rsidRDefault="005465C5">
                  <w:pPr>
                    <w:jc w:val="center"/>
                    <w:rPr>
                      <w:rStyle w:val="documentskn-mlf8cntc-secicon-rowicon-svg"/>
                      <w:rFonts w:ascii="Palatino Linotype" w:eastAsia="Palatino Linotype" w:hAnsi="Palatino Linotype" w:cs="Palatino Linotype"/>
                      <w:color w:val="2A2A2A"/>
                      <w:sz w:val="20"/>
                      <w:szCs w:val="20"/>
                    </w:rPr>
                  </w:pPr>
                  <w:r>
                    <w:rPr>
                      <w:rStyle w:val="documentskn-mlf8cntc-secicon-rowicon-svg"/>
                      <w:rFonts w:ascii="Palatino Linotype" w:eastAsia="Palatino Linotype" w:hAnsi="Palatino Linotype" w:cs="Palatino Linotype"/>
                      <w:noProof/>
                      <w:color w:val="2A2A2A"/>
                      <w:sz w:val="20"/>
                      <w:szCs w:val="20"/>
                    </w:rPr>
                    <w:drawing>
                      <wp:inline distT="0" distB="0" distL="0" distR="0" wp14:anchorId="789297C2" wp14:editId="2AD4EDD5">
                        <wp:extent cx="127463" cy="140232"/>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9"/>
                                <a:stretch>
                                  <a:fillRect/>
                                </a:stretch>
                              </pic:blipFill>
                              <pic:spPr>
                                <a:xfrm>
                                  <a:off x="0" y="0"/>
                                  <a:ext cx="127463" cy="140232"/>
                                </a:xfrm>
                                <a:prstGeom prst="rect">
                                  <a:avLst/>
                                </a:prstGeom>
                              </pic:spPr>
                            </pic:pic>
                          </a:graphicData>
                        </a:graphic>
                      </wp:inline>
                    </w:drawing>
                  </w:r>
                </w:p>
              </w:tc>
              <w:tc>
                <w:tcPr>
                  <w:tcW w:w="2740" w:type="dxa"/>
                  <w:tcBorders>
                    <w:top w:val="single" w:sz="8" w:space="0" w:color="979797"/>
                  </w:tcBorders>
                  <w:tcMar>
                    <w:top w:w="10" w:type="dxa"/>
                    <w:left w:w="0" w:type="dxa"/>
                    <w:bottom w:w="0" w:type="dxa"/>
                    <w:right w:w="0" w:type="dxa"/>
                  </w:tcMar>
                  <w:hideMark/>
                </w:tcPr>
                <w:p w14:paraId="2D0A1E55" w14:textId="77777777" w:rsidR="00DE79EB" w:rsidRDefault="005465C5">
                  <w:pPr>
                    <w:pStyle w:val="documentico-txtdiv"/>
                    <w:ind w:left="200"/>
                    <w:rPr>
                      <w:rStyle w:val="documentskn-mlf8cntc-secicon-row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(205)-401-4029</w:t>
                  </w:r>
                </w:p>
              </w:tc>
            </w:tr>
            <w:tr w:rsidR="00DE79EB" w14:paraId="1BED2135" w14:textId="77777777">
              <w:trPr>
                <w:tblCellSpacing w:w="0" w:type="dxa"/>
              </w:trPr>
              <w:tc>
                <w:tcPr>
                  <w:tcW w:w="540" w:type="dxa"/>
                  <w:tcBorders>
                    <w:top w:val="single" w:sz="8" w:space="0" w:color="979797"/>
                    <w:bottom w:val="single" w:sz="8" w:space="0" w:color="979797"/>
                  </w:tcBorders>
                  <w:shd w:val="clear" w:color="auto" w:fill="66110F"/>
                  <w:tcMar>
                    <w:top w:w="10" w:type="dxa"/>
                    <w:left w:w="0" w:type="dxa"/>
                    <w:bottom w:w="10" w:type="dxa"/>
                    <w:right w:w="0" w:type="dxa"/>
                  </w:tcMar>
                  <w:vAlign w:val="center"/>
                  <w:hideMark/>
                </w:tcPr>
                <w:p w14:paraId="72B91F96" w14:textId="77777777" w:rsidR="00DE79EB" w:rsidRDefault="005465C5">
                  <w:pPr>
                    <w:pStyle w:val="documenticon-svgdiv"/>
                    <w:rPr>
                      <w:rStyle w:val="documentskn-mlf8cntc-secicon-rownth-last-child1div"/>
                      <w:rFonts w:ascii="Palatino Linotype" w:eastAsia="Palatino Linotype" w:hAnsi="Palatino Linotype" w:cs="Palatino Linotype"/>
                      <w:color w:val="2A2A2A"/>
                      <w:sz w:val="20"/>
                      <w:szCs w:val="20"/>
                    </w:rPr>
                  </w:pPr>
                  <w:r>
                    <w:rPr>
                      <w:rStyle w:val="documentskn-mlf8cntc-secicon-rownth-last-child1div"/>
                      <w:rFonts w:ascii="Palatino Linotype" w:eastAsia="Palatino Linotype" w:hAnsi="Palatino Linotype" w:cs="Palatino Linotype"/>
                      <w:noProof/>
                      <w:color w:val="2A2A2A"/>
                      <w:sz w:val="20"/>
                      <w:szCs w:val="20"/>
                    </w:rPr>
                    <w:drawing>
                      <wp:inline distT="0" distB="0" distL="0" distR="0" wp14:anchorId="45B4BDB3" wp14:editId="41DE5425">
                        <wp:extent cx="140148" cy="102158"/>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0"/>
                                <a:stretch>
                                  <a:fillRect/>
                                </a:stretch>
                              </pic:blipFill>
                              <pic:spPr>
                                <a:xfrm>
                                  <a:off x="0" y="0"/>
                                  <a:ext cx="140148" cy="102158"/>
                                </a:xfrm>
                                <a:prstGeom prst="rect">
                                  <a:avLst/>
                                </a:prstGeom>
                              </pic:spPr>
                            </pic:pic>
                          </a:graphicData>
                        </a:graphic>
                      </wp:inline>
                    </w:drawing>
                  </w:r>
                </w:p>
              </w:tc>
              <w:tc>
                <w:tcPr>
                  <w:tcW w:w="2740" w:type="dxa"/>
                  <w:tcBorders>
                    <w:top w:val="single" w:sz="8" w:space="0" w:color="979797"/>
                    <w:bottom w:val="single" w:sz="8" w:space="0" w:color="979797"/>
                  </w:tcBorders>
                  <w:tcMar>
                    <w:top w:w="10" w:type="dxa"/>
                    <w:left w:w="0" w:type="dxa"/>
                    <w:bottom w:w="10" w:type="dxa"/>
                    <w:right w:w="0" w:type="dxa"/>
                  </w:tcMar>
                  <w:hideMark/>
                </w:tcPr>
                <w:p w14:paraId="42FDC14B" w14:textId="77777777" w:rsidR="00DE79EB" w:rsidRDefault="005465C5">
                  <w:pPr>
                    <w:pStyle w:val="documentico-txtdiv"/>
                    <w:ind w:left="200"/>
                    <w:rPr>
                      <w:rStyle w:val="documentskn-mlf8cntc-secicon-rownth-last-child1div"/>
                      <w:rFonts w:ascii="Palatino Linotype" w:eastAsia="Palatino Linotype" w:hAnsi="Palatino Linotype" w:cs="Palatino Linotype"/>
                      <w:color w:val="2A2A2A"/>
                      <w:sz w:val="20"/>
                      <w:szCs w:val="20"/>
                    </w:rPr>
                  </w:pPr>
                  <w:r>
                    <w:rPr>
                      <w:rStyle w:val="span"/>
                      <w:rFonts w:ascii="Palatino Linotype" w:eastAsia="Palatino Linotype" w:hAnsi="Palatino Linotype" w:cs="Palatino Linotype"/>
                      <w:color w:val="2A2A2A"/>
                      <w:sz w:val="20"/>
                      <w:szCs w:val="20"/>
                    </w:rPr>
                    <w:t>noahweaver@aol.com</w:t>
                  </w:r>
                </w:p>
              </w:tc>
            </w:tr>
          </w:tbl>
          <w:p w14:paraId="731FA240" w14:textId="77777777" w:rsidR="00DE79EB" w:rsidRDefault="005465C5">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t>LinkedIN</w:t>
            </w:r>
          </w:p>
          <w:p w14:paraId="1FA073B4" w14:textId="77777777" w:rsidR="00DE79EB" w:rsidRPr="002D0171" w:rsidRDefault="005465C5">
            <w:pPr>
              <w:pStyle w:val="documentskn-mlf8ullinth-last-child1"/>
              <w:numPr>
                <w:ilvl w:val="0"/>
                <w:numId w:val="1"/>
              </w:numPr>
              <w:ind w:left="320" w:hanging="232"/>
              <w:rPr>
                <w:rStyle w:val="documentskn-mlf8left-box"/>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www.linkedin.com/in/noah-weaver99</w:t>
            </w:r>
          </w:p>
          <w:p w14:paraId="69837D01" w14:textId="77777777" w:rsidR="00DE79EB" w:rsidRDefault="005465C5">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t>Education and Training</w:t>
            </w:r>
          </w:p>
          <w:p w14:paraId="745F8D8A" w14:textId="77777777" w:rsidR="00DE79EB" w:rsidRPr="002D0171" w:rsidRDefault="005465C5">
            <w:pPr>
              <w:pStyle w:val="documentskn-mlf8txt-bold"/>
              <w:spacing w:after="60"/>
              <w:rPr>
                <w:rStyle w:val="documentskn-mlf8left-box"/>
                <w:rFonts w:ascii="Palatino Linotype" w:eastAsia="Palatino Linotype" w:hAnsi="Palatino Linotype" w:cs="Palatino Linotype"/>
                <w:color w:val="2A2A2A"/>
                <w:sz w:val="18"/>
                <w:szCs w:val="18"/>
              </w:rPr>
            </w:pPr>
            <w:r w:rsidRPr="002D0171">
              <w:rPr>
                <w:rStyle w:val="documentskn-mlf8left-box"/>
                <w:rFonts w:ascii="Palatino Linotype" w:eastAsia="Palatino Linotype" w:hAnsi="Palatino Linotype" w:cs="Palatino Linotype"/>
                <w:color w:val="2A2A2A"/>
                <w:sz w:val="18"/>
                <w:szCs w:val="18"/>
              </w:rPr>
              <w:t>BS in Progress</w:t>
            </w:r>
          </w:p>
          <w:p w14:paraId="10C5E2D8" w14:textId="77777777" w:rsidR="00DE79EB" w:rsidRPr="002D0171" w:rsidRDefault="005465C5">
            <w:pPr>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Neuroscience</w:t>
            </w:r>
            <w:r w:rsidRPr="002D0171">
              <w:rPr>
                <w:rStyle w:val="documentskn-mlf8left-box"/>
                <w:rFonts w:ascii="Palatino Linotype" w:eastAsia="Palatino Linotype" w:hAnsi="Palatino Linotype" w:cs="Palatino Linotype"/>
                <w:color w:val="2A2A2A"/>
                <w:sz w:val="18"/>
                <w:szCs w:val="18"/>
              </w:rPr>
              <w:t xml:space="preserve"> </w:t>
            </w:r>
          </w:p>
          <w:p w14:paraId="129C27C0" w14:textId="3F49F54A" w:rsidR="00DE79EB" w:rsidRPr="002D0171" w:rsidRDefault="005465C5">
            <w:pPr>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 xml:space="preserve">University of Alabama </w:t>
            </w:r>
            <w:r w:rsidR="002D0171">
              <w:rPr>
                <w:rStyle w:val="span"/>
                <w:rFonts w:ascii="Palatino Linotype" w:eastAsia="Palatino Linotype" w:hAnsi="Palatino Linotype" w:cs="Palatino Linotype"/>
                <w:color w:val="2A2A2A"/>
                <w:sz w:val="18"/>
                <w:szCs w:val="18"/>
              </w:rPr>
              <w:t>a</w:t>
            </w:r>
            <w:r w:rsidRPr="002D0171">
              <w:rPr>
                <w:rStyle w:val="span"/>
                <w:rFonts w:ascii="Palatino Linotype" w:eastAsia="Palatino Linotype" w:hAnsi="Palatino Linotype" w:cs="Palatino Linotype"/>
                <w:color w:val="2A2A2A"/>
                <w:sz w:val="18"/>
                <w:szCs w:val="18"/>
              </w:rPr>
              <w:t>t Birmingham, Birmingham, AL</w:t>
            </w:r>
            <w:r w:rsidRPr="002D0171">
              <w:rPr>
                <w:rStyle w:val="documentskn-mlf8left-box"/>
                <w:rFonts w:ascii="Palatino Linotype" w:eastAsia="Palatino Linotype" w:hAnsi="Palatino Linotype" w:cs="Palatino Linotype"/>
                <w:color w:val="2A2A2A"/>
                <w:sz w:val="18"/>
                <w:szCs w:val="18"/>
              </w:rPr>
              <w:t xml:space="preserve"> </w:t>
            </w:r>
          </w:p>
          <w:p w14:paraId="0D539BFA" w14:textId="77777777" w:rsidR="00DE79EB" w:rsidRPr="002D0171" w:rsidRDefault="005465C5">
            <w:pPr>
              <w:pStyle w:val="documentskn-mlf8ulli"/>
              <w:numPr>
                <w:ilvl w:val="0"/>
                <w:numId w:val="2"/>
              </w:numPr>
              <w:spacing w:after="60"/>
              <w:ind w:left="32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Presidential Honor Roll: 4.0 GPA Spring 2021</w:t>
            </w:r>
          </w:p>
          <w:p w14:paraId="5B93709A" w14:textId="77777777" w:rsidR="00DE79EB" w:rsidRPr="002D0171" w:rsidRDefault="005465C5">
            <w:pPr>
              <w:pStyle w:val="documentskn-mlf8ulli"/>
              <w:numPr>
                <w:ilvl w:val="0"/>
                <w:numId w:val="2"/>
              </w:numPr>
              <w:spacing w:after="60"/>
              <w:ind w:left="32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Dean's List Honoree: 3.75 GPA Spring 2020, Summer 2020, Fall 2020</w:t>
            </w:r>
          </w:p>
          <w:p w14:paraId="4253B948" w14:textId="084EB536" w:rsidR="00DE79EB" w:rsidRPr="002D0171" w:rsidRDefault="002D0171">
            <w:pPr>
              <w:pStyle w:val="documentskn-mlf8ullinth-last-child1"/>
              <w:numPr>
                <w:ilvl w:val="0"/>
                <w:numId w:val="2"/>
              </w:numPr>
              <w:pBdr>
                <w:left w:val="none" w:sz="0" w:space="2" w:color="auto"/>
              </w:pBdr>
              <w:ind w:left="320" w:hanging="232"/>
              <w:rPr>
                <w:rStyle w:val="span"/>
                <w:rFonts w:ascii="Palatino Linotype" w:eastAsia="Palatino Linotype" w:hAnsi="Palatino Linotype" w:cs="Palatino Linotype"/>
                <w:color w:val="2A2A2A"/>
                <w:sz w:val="18"/>
                <w:szCs w:val="18"/>
              </w:rPr>
            </w:pPr>
            <w:r>
              <w:rPr>
                <w:rStyle w:val="span"/>
                <w:rFonts w:ascii="Palatino Linotype" w:eastAsia="Palatino Linotype" w:hAnsi="Palatino Linotype" w:cs="Palatino Linotype"/>
                <w:color w:val="2A2A2A"/>
                <w:sz w:val="18"/>
                <w:szCs w:val="18"/>
              </w:rPr>
              <w:t>C</w:t>
            </w:r>
            <w:r w:rsidR="005465C5" w:rsidRPr="002D0171">
              <w:rPr>
                <w:rStyle w:val="span"/>
                <w:rFonts w:ascii="Palatino Linotype" w:eastAsia="Palatino Linotype" w:hAnsi="Palatino Linotype" w:cs="Palatino Linotype"/>
                <w:color w:val="2A2A2A"/>
                <w:sz w:val="18"/>
                <w:szCs w:val="18"/>
              </w:rPr>
              <w:t>oursework in Psychology; Spanish I &amp; II; Brain, Mind, and Behavior; General Chemistry I &amp; II; Organic Chemistry I; Biology I &amp; II; Physics I &amp; II; Introduction to Research</w:t>
            </w:r>
          </w:p>
          <w:p w14:paraId="20F7EA3B" w14:textId="77777777" w:rsidR="00DE79EB" w:rsidRPr="002D0171" w:rsidRDefault="005465C5">
            <w:pPr>
              <w:pStyle w:val="documentskn-mlf8txt-bold"/>
              <w:pBdr>
                <w:top w:val="none" w:sz="0" w:space="20" w:color="auto"/>
              </w:pBdr>
              <w:spacing w:after="60"/>
              <w:rPr>
                <w:rStyle w:val="documentskn-mlf8left-box"/>
                <w:rFonts w:ascii="Palatino Linotype" w:eastAsia="Palatino Linotype" w:hAnsi="Palatino Linotype" w:cs="Palatino Linotype"/>
                <w:color w:val="2A2A2A"/>
                <w:sz w:val="18"/>
                <w:szCs w:val="18"/>
              </w:rPr>
            </w:pPr>
            <w:r w:rsidRPr="002D0171">
              <w:rPr>
                <w:rStyle w:val="documentskn-mlf8left-box"/>
                <w:rFonts w:ascii="Palatino Linotype" w:eastAsia="Palatino Linotype" w:hAnsi="Palatino Linotype" w:cs="Palatino Linotype"/>
                <w:color w:val="2A2A2A"/>
                <w:sz w:val="18"/>
                <w:szCs w:val="18"/>
              </w:rPr>
              <w:t>Associate of Applied Science</w:t>
            </w:r>
          </w:p>
          <w:p w14:paraId="61E1A290" w14:textId="77777777" w:rsidR="00DE79EB" w:rsidRPr="002D0171" w:rsidRDefault="005465C5">
            <w:pPr>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Criminal Justice</w:t>
            </w:r>
            <w:r w:rsidRPr="002D0171">
              <w:rPr>
                <w:rStyle w:val="documentskn-mlf8left-box"/>
                <w:rFonts w:ascii="Palatino Linotype" w:eastAsia="Palatino Linotype" w:hAnsi="Palatino Linotype" w:cs="Palatino Linotype"/>
                <w:color w:val="2A2A2A"/>
                <w:sz w:val="18"/>
                <w:szCs w:val="18"/>
              </w:rPr>
              <w:t xml:space="preserve"> </w:t>
            </w:r>
          </w:p>
          <w:p w14:paraId="282652F1" w14:textId="77777777" w:rsidR="00DE79EB" w:rsidRPr="002D0171" w:rsidRDefault="005465C5">
            <w:pPr>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Community College of The Air Force, Montgomery, AL</w:t>
            </w:r>
            <w:r w:rsidRPr="002D0171">
              <w:rPr>
                <w:rStyle w:val="documentskn-mlf8left-box"/>
                <w:rFonts w:ascii="Palatino Linotype" w:eastAsia="Palatino Linotype" w:hAnsi="Palatino Linotype" w:cs="Palatino Linotype"/>
                <w:color w:val="2A2A2A"/>
                <w:sz w:val="18"/>
                <w:szCs w:val="18"/>
              </w:rPr>
              <w:t xml:space="preserve"> </w:t>
            </w:r>
          </w:p>
          <w:p w14:paraId="6148BF37" w14:textId="77777777" w:rsidR="00DE79EB" w:rsidRPr="002D0171" w:rsidRDefault="005465C5">
            <w:pPr>
              <w:pStyle w:val="documentskn-mlf8paddedline"/>
              <w:rPr>
                <w:rStyle w:val="documentskn-mlf8left-box"/>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February 2019</w:t>
            </w:r>
          </w:p>
          <w:p w14:paraId="3EDC8EC0" w14:textId="05844DD3" w:rsidR="00DE79EB" w:rsidRPr="002D0171" w:rsidRDefault="002D0171">
            <w:pPr>
              <w:pStyle w:val="documentskn-mlf8ullinth-last-child1"/>
              <w:numPr>
                <w:ilvl w:val="0"/>
                <w:numId w:val="3"/>
              </w:numPr>
              <w:pBdr>
                <w:left w:val="none" w:sz="0" w:space="2" w:color="auto"/>
              </w:pBdr>
              <w:spacing w:before="180"/>
              <w:ind w:left="320" w:hanging="232"/>
              <w:rPr>
                <w:rStyle w:val="span"/>
                <w:rFonts w:ascii="Palatino Linotype" w:eastAsia="Palatino Linotype" w:hAnsi="Palatino Linotype" w:cs="Palatino Linotype"/>
                <w:color w:val="2A2A2A"/>
                <w:sz w:val="18"/>
                <w:szCs w:val="18"/>
              </w:rPr>
            </w:pPr>
            <w:r>
              <w:rPr>
                <w:rStyle w:val="span"/>
                <w:rFonts w:ascii="Palatino Linotype" w:eastAsia="Palatino Linotype" w:hAnsi="Palatino Linotype" w:cs="Palatino Linotype"/>
                <w:color w:val="2A2A2A"/>
                <w:sz w:val="18"/>
                <w:szCs w:val="18"/>
              </w:rPr>
              <w:t>C</w:t>
            </w:r>
            <w:r w:rsidR="005465C5" w:rsidRPr="002D0171">
              <w:rPr>
                <w:rStyle w:val="span"/>
                <w:rFonts w:ascii="Palatino Linotype" w:eastAsia="Palatino Linotype" w:hAnsi="Palatino Linotype" w:cs="Palatino Linotype"/>
                <w:color w:val="2A2A2A"/>
                <w:sz w:val="18"/>
                <w:szCs w:val="18"/>
              </w:rPr>
              <w:t>oursework in Leadership/Management I; Managerial Communications I; Principles of Microeconomics</w:t>
            </w:r>
          </w:p>
          <w:p w14:paraId="782598F3" w14:textId="10A4E0E9" w:rsidR="002D0171" w:rsidRDefault="002D0171" w:rsidP="002D0171">
            <w:pPr>
              <w:pStyle w:val="documentskn-mlf8sectiontitle"/>
              <w:pBdr>
                <w:bottom w:val="single" w:sz="8" w:space="6" w:color="979797"/>
              </w:pBdr>
              <w:spacing w:before="400" w:after="200" w:line="300" w:lineRule="atLeast"/>
              <w:rPr>
                <w:rStyle w:val="documentskn-mlf8left-box"/>
                <w:color w:val="2A2A2A"/>
              </w:rPr>
            </w:pPr>
            <w:r>
              <w:rPr>
                <w:rStyle w:val="documentskn-mlf8left-box"/>
                <w:color w:val="2A2A2A"/>
              </w:rPr>
              <w:lastRenderedPageBreak/>
              <w:t>Awards</w:t>
            </w:r>
          </w:p>
          <w:p w14:paraId="358488B9"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#5 Top Real Estate Groups 2018 Triple Gold Medallion-Groups 2018: 69+ units sold and $274,957 - $9.6 Million in Volume</w:t>
            </w:r>
          </w:p>
          <w:p w14:paraId="554B3F10"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Senior Airman, Below-the-Zone; Promoted six months early (top 10% of Airmen)</w:t>
            </w:r>
          </w:p>
          <w:p w14:paraId="15B8F865"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 xml:space="preserve"> Quarterly Awards (4)</w:t>
            </w:r>
          </w:p>
          <w:p w14:paraId="1D93A452"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Air Force Good Conduct Medal (2)</w:t>
            </w:r>
          </w:p>
          <w:p w14:paraId="68D37439"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Global War on Terrorism Service Medal</w:t>
            </w:r>
          </w:p>
          <w:p w14:paraId="162CABBD"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Global War on Terrorism Expeditionary Medal</w:t>
            </w:r>
          </w:p>
          <w:p w14:paraId="70F7370C" w14:textId="77777777" w:rsid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Air Force Expeditionary Service Ribbon</w:t>
            </w:r>
          </w:p>
          <w:p w14:paraId="0923937C" w14:textId="408CB48C" w:rsidR="002D0171" w:rsidRP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Team Awards (4)</w:t>
            </w:r>
          </w:p>
          <w:p w14:paraId="232F308F" w14:textId="34DDC04F" w:rsidR="002D0171" w:rsidRPr="002D0171" w:rsidRDefault="002D0171" w:rsidP="002D0171">
            <w:pPr>
              <w:pStyle w:val="documentskn-mlf8ulli"/>
              <w:numPr>
                <w:ilvl w:val="0"/>
                <w:numId w:val="2"/>
              </w:numPr>
              <w:spacing w:after="60"/>
              <w:ind w:left="320" w:hanging="232"/>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Other Individual Awards (8)</w:t>
            </w:r>
          </w:p>
          <w:p w14:paraId="1333F82A" w14:textId="77777777" w:rsidR="002D0171" w:rsidRDefault="002D0171" w:rsidP="002D0171">
            <w:pPr>
              <w:pStyle w:val="documentskn-mlf8ulli"/>
              <w:pBdr>
                <w:left w:val="none" w:sz="0" w:space="0" w:color="auto"/>
              </w:pBdr>
              <w:spacing w:after="60"/>
              <w:ind w:right="800"/>
              <w:rPr>
                <w:rStyle w:val="documentskn-mlf8right-box"/>
                <w:rFonts w:ascii="Palatino Linotype" w:eastAsia="Palatino Linotype" w:hAnsi="Palatino Linotype" w:cs="Palatino Linotype"/>
                <w:color w:val="2A2A2A"/>
                <w:sz w:val="18"/>
                <w:szCs w:val="18"/>
              </w:rPr>
            </w:pPr>
          </w:p>
          <w:p w14:paraId="2E5D3990" w14:textId="27A2D250" w:rsidR="00DE79EB" w:rsidRPr="002D0171" w:rsidRDefault="00DE79EB" w:rsidP="002D0171">
            <w:pPr>
              <w:pStyle w:val="documentskn-mlf8left-boxParagraph"/>
              <w:rPr>
                <w:rStyle w:val="documentskn-mlf8left-box"/>
                <w:rFonts w:ascii="Palatino Linotype" w:eastAsia="Palatino Linotype" w:hAnsi="Palatino Linotype" w:cs="Palatino Linotype"/>
                <w:b/>
                <w:bCs/>
                <w:color w:val="2A2A2A"/>
                <w:sz w:val="20"/>
                <w:szCs w:val="20"/>
              </w:rPr>
            </w:pPr>
          </w:p>
        </w:tc>
        <w:tc>
          <w:tcPr>
            <w:tcW w:w="8160" w:type="dxa"/>
            <w:tcMar>
              <w:top w:w="600" w:type="dxa"/>
              <w:left w:w="0" w:type="dxa"/>
              <w:bottom w:w="600" w:type="dxa"/>
              <w:right w:w="0" w:type="dxa"/>
            </w:tcMar>
            <w:hideMark/>
          </w:tcPr>
          <w:tbl>
            <w:tblPr>
              <w:tblStyle w:val="nametable"/>
              <w:tblW w:w="0" w:type="auto"/>
              <w:tblCellSpacing w:w="0" w:type="dxa"/>
              <w:tblLayout w:type="fixed"/>
              <w:tblCellMar>
                <w:left w:w="0" w:type="dxa"/>
                <w:right w:w="0" w:type="dxa"/>
              </w:tblCellMar>
              <w:tblLook w:val="05E0" w:firstRow="1" w:lastRow="1" w:firstColumn="1" w:lastColumn="1" w:noHBand="0" w:noVBand="1"/>
            </w:tblPr>
            <w:tblGrid>
              <w:gridCol w:w="571"/>
              <w:gridCol w:w="6773"/>
              <w:gridCol w:w="816"/>
            </w:tblGrid>
            <w:tr w:rsidR="00DE79EB" w14:paraId="00A96689" w14:textId="77777777">
              <w:trPr>
                <w:tblCellSpacing w:w="0" w:type="dxa"/>
              </w:trPr>
              <w:tc>
                <w:tcPr>
                  <w:tcW w:w="571" w:type="dxa"/>
                  <w:tcBorders>
                    <w:bottom w:val="single" w:sz="80" w:space="0" w:color="2A2A2A"/>
                  </w:tcBorders>
                  <w:shd w:val="clear" w:color="auto" w:fill="66110F"/>
                  <w:tcMar>
                    <w:top w:w="400" w:type="dxa"/>
                    <w:left w:w="0" w:type="dxa"/>
                    <w:bottom w:w="500" w:type="dxa"/>
                    <w:right w:w="0" w:type="dxa"/>
                  </w:tcMar>
                  <w:hideMark/>
                </w:tcPr>
                <w:p w14:paraId="49760CAC" w14:textId="77777777" w:rsidR="00DE79EB" w:rsidRDefault="00DE79EB">
                  <w:pPr>
                    <w:rPr>
                      <w:rStyle w:val="documentskn-mlf8right-box"/>
                      <w:rFonts w:ascii="Palatino Linotype" w:eastAsia="Palatino Linotype" w:hAnsi="Palatino Linotype" w:cs="Palatino Linotype"/>
                      <w:color w:val="2A2A2A"/>
                      <w:sz w:val="20"/>
                      <w:szCs w:val="20"/>
                    </w:rPr>
                  </w:pPr>
                </w:p>
              </w:tc>
              <w:tc>
                <w:tcPr>
                  <w:tcW w:w="6773" w:type="dxa"/>
                  <w:tcBorders>
                    <w:bottom w:val="single" w:sz="80" w:space="0" w:color="2A2A2A"/>
                  </w:tcBorders>
                  <w:shd w:val="clear" w:color="auto" w:fill="66110F"/>
                  <w:tcMar>
                    <w:top w:w="400" w:type="dxa"/>
                    <w:left w:w="0" w:type="dxa"/>
                    <w:bottom w:w="500" w:type="dxa"/>
                    <w:right w:w="0" w:type="dxa"/>
                  </w:tcMar>
                  <w:hideMark/>
                </w:tcPr>
                <w:p w14:paraId="50D107A3" w14:textId="77777777" w:rsidR="00DE79EB" w:rsidRDefault="005465C5">
                  <w:pPr>
                    <w:rPr>
                      <w:rStyle w:val="namerowdiv"/>
                      <w:rFonts w:ascii="Palatino Linotype" w:eastAsia="Palatino Linotype" w:hAnsi="Palatino Linotype" w:cs="Palatino Linotype"/>
                      <w:color w:val="2A2A2A"/>
                      <w:sz w:val="20"/>
                      <w:szCs w:val="20"/>
                      <w:shd w:val="clear" w:color="auto" w:fill="auto"/>
                    </w:rPr>
                  </w:pPr>
                  <w:r>
                    <w:rPr>
                      <w:rStyle w:val="span"/>
                      <w:rFonts w:ascii="Montserrat" w:eastAsia="Montserrat" w:hAnsi="Montserrat" w:cs="Montserrat"/>
                      <w:b/>
                      <w:bCs/>
                      <w:caps/>
                      <w:color w:val="FFFFFF"/>
                      <w:sz w:val="40"/>
                      <w:szCs w:val="40"/>
                    </w:rPr>
                    <w:t>Noah</w:t>
                  </w:r>
                  <w:r>
                    <w:rPr>
                      <w:rStyle w:val="documentskn-mlf8name"/>
                    </w:rPr>
                    <w:t xml:space="preserve"> </w:t>
                  </w:r>
                  <w:r>
                    <w:rPr>
                      <w:rStyle w:val="span"/>
                      <w:rFonts w:ascii="Montserrat" w:eastAsia="Montserrat" w:hAnsi="Montserrat" w:cs="Montserrat"/>
                      <w:b/>
                      <w:bCs/>
                      <w:caps/>
                      <w:color w:val="FFFFFF"/>
                      <w:sz w:val="40"/>
                      <w:szCs w:val="40"/>
                    </w:rPr>
                    <w:t>Weaver</w:t>
                  </w:r>
                </w:p>
              </w:tc>
              <w:tc>
                <w:tcPr>
                  <w:tcW w:w="816" w:type="dxa"/>
                  <w:tcBorders>
                    <w:bottom w:val="single" w:sz="80" w:space="0" w:color="2A2A2A"/>
                  </w:tcBorders>
                  <w:shd w:val="clear" w:color="auto" w:fill="66110F"/>
                  <w:tcMar>
                    <w:top w:w="400" w:type="dxa"/>
                    <w:left w:w="0" w:type="dxa"/>
                    <w:bottom w:w="500" w:type="dxa"/>
                    <w:right w:w="0" w:type="dxa"/>
                  </w:tcMar>
                  <w:hideMark/>
                </w:tcPr>
                <w:p w14:paraId="7E1EDA4B" w14:textId="77777777" w:rsidR="00DE79EB" w:rsidRDefault="00DE79EB">
                  <w:pPr>
                    <w:rPr>
                      <w:rStyle w:val="span"/>
                      <w:rFonts w:ascii="Montserrat" w:eastAsia="Montserrat" w:hAnsi="Montserrat" w:cs="Montserrat"/>
                      <w:b/>
                      <w:bCs/>
                      <w:caps/>
                      <w:color w:val="FFFFFF"/>
                      <w:sz w:val="40"/>
                      <w:szCs w:val="40"/>
                    </w:rPr>
                  </w:pPr>
                </w:p>
              </w:tc>
            </w:tr>
          </w:tbl>
          <w:p w14:paraId="7DCF4FD6" w14:textId="77777777" w:rsidR="00DE79EB" w:rsidRDefault="005465C5">
            <w:pPr>
              <w:pStyle w:val="gap-btn-hidden"/>
              <w:pBdr>
                <w:right w:val="none" w:sz="0" w:space="31" w:color="auto"/>
              </w:pBdr>
              <w:ind w:right="800"/>
              <w:rPr>
                <w:rStyle w:val="documentskn-mlf8right-box"/>
                <w:rFonts w:ascii="Palatino Linotype" w:eastAsia="Palatino Linotype" w:hAnsi="Palatino Linotype" w:cs="Palatino Linotype"/>
                <w:color w:val="2A2A2A"/>
                <w:sz w:val="20"/>
                <w:szCs w:val="20"/>
              </w:rPr>
            </w:pPr>
            <w:r>
              <w:rPr>
                <w:rStyle w:val="documentskn-mlf8right-box"/>
                <w:rFonts w:ascii="Palatino Linotype" w:eastAsia="Palatino Linotype" w:hAnsi="Palatino Linotype" w:cs="Palatino Linotype"/>
                <w:color w:val="2A2A2A"/>
                <w:sz w:val="20"/>
                <w:szCs w:val="20"/>
              </w:rPr>
              <w:t> </w:t>
            </w:r>
          </w:p>
          <w:p w14:paraId="1536BC2F" w14:textId="77777777" w:rsidR="00DE79EB" w:rsidRDefault="005465C5">
            <w:pPr>
              <w:pStyle w:val="documentskn-mlf8sectiontitle"/>
              <w:pBdr>
                <w:bottom w:val="single" w:sz="8" w:space="6" w:color="979797"/>
              </w:pBdr>
              <w:spacing w:before="600" w:after="200" w:line="300" w:lineRule="atLeast"/>
              <w:ind w:left="600" w:right="800"/>
              <w:rPr>
                <w:rStyle w:val="documentskn-mlf8right-box"/>
                <w:color w:val="2A2A2A"/>
              </w:rPr>
            </w:pPr>
            <w:r>
              <w:rPr>
                <w:rStyle w:val="documentskn-mlf8right-box"/>
                <w:color w:val="2A2A2A"/>
              </w:rPr>
              <w:t>Summary</w:t>
            </w:r>
          </w:p>
          <w:p w14:paraId="6FDE0441" w14:textId="0269F975" w:rsidR="00DE79EB" w:rsidRPr="002D0171" w:rsidRDefault="005465C5">
            <w:pPr>
              <w:pStyle w:val="p"/>
              <w:ind w:left="600" w:right="800"/>
              <w:rPr>
                <w:rStyle w:val="documentskn-mlf8right-box"/>
                <w:rFonts w:ascii="Palatino Linotype" w:eastAsia="Palatino Linotype" w:hAnsi="Palatino Linotype" w:cs="Palatino Linotype"/>
                <w:color w:val="2A2A2A"/>
                <w:sz w:val="18"/>
                <w:szCs w:val="18"/>
              </w:rPr>
            </w:pPr>
            <w:r w:rsidRPr="002D0171">
              <w:rPr>
                <w:rStyle w:val="documentskn-mlf8right-box"/>
                <w:rFonts w:ascii="Palatino Linotype" w:eastAsia="Palatino Linotype" w:hAnsi="Palatino Linotype" w:cs="Palatino Linotype"/>
                <w:color w:val="2A2A2A"/>
                <w:sz w:val="18"/>
                <w:szCs w:val="18"/>
              </w:rPr>
              <w:t xml:space="preserve">Transitioning veteran professional with over 3 years of program management experience at the installation level and 8 years </w:t>
            </w:r>
            <w:r w:rsidR="00274EB8">
              <w:rPr>
                <w:rStyle w:val="documentskn-mlf8right-box"/>
                <w:rFonts w:ascii="Palatino Linotype" w:eastAsia="Palatino Linotype" w:hAnsi="Palatino Linotype" w:cs="Palatino Linotype"/>
                <w:color w:val="2A2A2A"/>
                <w:sz w:val="18"/>
                <w:szCs w:val="18"/>
              </w:rPr>
              <w:t xml:space="preserve">of </w:t>
            </w:r>
            <w:r w:rsidRPr="002D0171">
              <w:rPr>
                <w:rStyle w:val="documentskn-mlf8right-box"/>
                <w:rFonts w:ascii="Palatino Linotype" w:eastAsia="Palatino Linotype" w:hAnsi="Palatino Linotype" w:cs="Palatino Linotype"/>
                <w:color w:val="2A2A2A"/>
                <w:sz w:val="18"/>
                <w:szCs w:val="18"/>
              </w:rPr>
              <w:t>experience in management. Strong experience in Anti-terrorism and Electronic Security Systems. Advanced understanding of multi-organization and multi-profession program leadership.</w:t>
            </w:r>
          </w:p>
          <w:p w14:paraId="33561FC2" w14:textId="77777777" w:rsidR="00DE79EB" w:rsidRDefault="005465C5">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t>Skills</w:t>
            </w:r>
          </w:p>
          <w:tbl>
            <w:tblPr>
              <w:tblStyle w:val="documentright-boxskill"/>
              <w:tblW w:w="0" w:type="auto"/>
              <w:tblCellSpacing w:w="0" w:type="dxa"/>
              <w:tblInd w:w="600" w:type="dxa"/>
              <w:tblLayout w:type="fixed"/>
              <w:tblCellMar>
                <w:left w:w="0" w:type="dxa"/>
                <w:right w:w="0" w:type="dxa"/>
              </w:tblCellMar>
              <w:tblLook w:val="05E0" w:firstRow="1" w:lastRow="1" w:firstColumn="1" w:lastColumn="1" w:noHBand="0" w:noVBand="1"/>
            </w:tblPr>
            <w:tblGrid>
              <w:gridCol w:w="3290"/>
              <w:gridCol w:w="200"/>
              <w:gridCol w:w="3290"/>
            </w:tblGrid>
            <w:tr w:rsidR="00DE79EB" w14:paraId="4CF6547C" w14:textId="77777777" w:rsidTr="002D0171">
              <w:trPr>
                <w:trHeight w:val="657"/>
                <w:tblCellSpacing w:w="0" w:type="dxa"/>
              </w:trPr>
              <w:tc>
                <w:tcPr>
                  <w:tcW w:w="3290" w:type="dxa"/>
                  <w:tcMar>
                    <w:top w:w="0" w:type="dxa"/>
                    <w:left w:w="0" w:type="dxa"/>
                    <w:bottom w:w="0" w:type="dxa"/>
                    <w:right w:w="0" w:type="dxa"/>
                  </w:tcMar>
                  <w:hideMark/>
                </w:tcPr>
                <w:p w14:paraId="3E2BCBB7" w14:textId="490FB350" w:rsidR="008C5CDD" w:rsidRDefault="008C5CDD">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Pr>
                      <w:rStyle w:val="documentright-boxskillpaddedline"/>
                      <w:rFonts w:ascii="Palatino Linotype" w:eastAsia="Palatino Linotype" w:hAnsi="Palatino Linotype" w:cs="Palatino Linotype"/>
                      <w:color w:val="2A2A2A"/>
                      <w:sz w:val="18"/>
                      <w:szCs w:val="18"/>
                    </w:rPr>
                    <w:t>Cybersecurity</w:t>
                  </w:r>
                </w:p>
                <w:p w14:paraId="0A0D2FEB" w14:textId="5C18CAE0"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 xml:space="preserve">Program Management </w:t>
                  </w:r>
                </w:p>
                <w:p w14:paraId="36F40710" w14:textId="77777777"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Leadership and Supervision</w:t>
                  </w:r>
                </w:p>
                <w:p w14:paraId="4ABFCF99" w14:textId="77777777"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Staff training and mentoring</w:t>
                  </w:r>
                </w:p>
                <w:p w14:paraId="3B8BF1CE" w14:textId="77777777"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Critical Thinking and Problem Solving</w:t>
                  </w:r>
                </w:p>
                <w:p w14:paraId="0B30BDD4" w14:textId="625CE7B8" w:rsidR="00195DC6" w:rsidRDefault="00195DC6">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Pr>
                      <w:rStyle w:val="documentright-boxskillpaddedline"/>
                      <w:rFonts w:ascii="Palatino Linotype" w:eastAsia="Palatino Linotype" w:hAnsi="Palatino Linotype" w:cs="Palatino Linotype"/>
                      <w:color w:val="2A2A2A"/>
                      <w:sz w:val="18"/>
                      <w:szCs w:val="18"/>
                    </w:rPr>
                    <w:t>CSS and HTML</w:t>
                  </w:r>
                </w:p>
                <w:p w14:paraId="5790563E" w14:textId="66E57119"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IT and Networking Fundamentals</w:t>
                  </w:r>
                </w:p>
                <w:p w14:paraId="57497865" w14:textId="77777777"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Linux</w:t>
                  </w:r>
                </w:p>
                <w:p w14:paraId="389C8C70" w14:textId="77777777" w:rsidR="00DE79EB" w:rsidRPr="002D0171" w:rsidRDefault="005465C5">
                  <w:pPr>
                    <w:pStyle w:val="documentskn-mlf8ulli"/>
                    <w:numPr>
                      <w:ilvl w:val="0"/>
                      <w:numId w:val="4"/>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Microsoft Office</w:t>
                  </w:r>
                </w:p>
                <w:p w14:paraId="68C4850B" w14:textId="77777777" w:rsidR="00DE79EB" w:rsidRDefault="005465C5">
                  <w:pPr>
                    <w:pStyle w:val="documentskn-mlf8ullinth-last-child1"/>
                    <w:numPr>
                      <w:ilvl w:val="0"/>
                      <w:numId w:val="4"/>
                    </w:numPr>
                    <w:pBdr>
                      <w:left w:val="none" w:sz="0" w:space="2" w:color="auto"/>
                    </w:pBdr>
                    <w:ind w:left="232" w:hanging="232"/>
                    <w:rPr>
                      <w:rStyle w:val="documentright-boxskillpaddedline"/>
                      <w:rFonts w:ascii="Palatino Linotype" w:eastAsia="Palatino Linotype" w:hAnsi="Palatino Linotype" w:cs="Palatino Linotype"/>
                      <w:color w:val="2A2A2A"/>
                      <w:sz w:val="20"/>
                      <w:szCs w:val="20"/>
                    </w:rPr>
                  </w:pPr>
                  <w:r w:rsidRPr="002D0171">
                    <w:rPr>
                      <w:rStyle w:val="documentright-boxskillpaddedline"/>
                      <w:rFonts w:ascii="Palatino Linotype" w:eastAsia="Palatino Linotype" w:hAnsi="Palatino Linotype" w:cs="Palatino Linotype"/>
                      <w:color w:val="2A2A2A"/>
                      <w:sz w:val="18"/>
                      <w:szCs w:val="18"/>
                    </w:rPr>
                    <w:t>Risk Analysis and Management</w:t>
                  </w:r>
                </w:p>
              </w:tc>
              <w:tc>
                <w:tcPr>
                  <w:tcW w:w="200" w:type="dxa"/>
                  <w:tcMar>
                    <w:top w:w="0" w:type="dxa"/>
                    <w:left w:w="0" w:type="dxa"/>
                    <w:bottom w:w="0" w:type="dxa"/>
                    <w:right w:w="0" w:type="dxa"/>
                  </w:tcMar>
                  <w:hideMark/>
                </w:tcPr>
                <w:p w14:paraId="5630E776" w14:textId="77777777" w:rsidR="00DE79EB" w:rsidRDefault="00DE79EB">
                  <w:pPr>
                    <w:pStyle w:val="documentleft-boxskillmiddlecellParagraph"/>
                    <w:rPr>
                      <w:rStyle w:val="documentleft-boxskillmiddlecell"/>
                      <w:rFonts w:ascii="Palatino Linotype" w:eastAsia="Palatino Linotype" w:hAnsi="Palatino Linotype" w:cs="Palatino Linotype"/>
                      <w:color w:val="2A2A2A"/>
                      <w:sz w:val="20"/>
                      <w:szCs w:val="20"/>
                    </w:rPr>
                  </w:pPr>
                </w:p>
              </w:tc>
              <w:tc>
                <w:tcPr>
                  <w:tcW w:w="3290" w:type="dxa"/>
                  <w:tcMar>
                    <w:top w:w="0" w:type="dxa"/>
                    <w:left w:w="0" w:type="dxa"/>
                    <w:bottom w:w="0" w:type="dxa"/>
                    <w:right w:w="0" w:type="dxa"/>
                  </w:tcMar>
                  <w:hideMark/>
                </w:tcPr>
                <w:p w14:paraId="2D2C8C5C"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Policy &amp; procedure development, revision, &amp; implementation</w:t>
                  </w:r>
                </w:p>
                <w:p w14:paraId="21116DE1"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Counterterrorism</w:t>
                  </w:r>
                </w:p>
                <w:p w14:paraId="34B11D04"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Intrusion Detection Systems (IDS) &amp; Access Control Systems (ACS)</w:t>
                  </w:r>
                </w:p>
                <w:p w14:paraId="09B2F8D9"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Data Analysis and Management</w:t>
                  </w:r>
                </w:p>
                <w:p w14:paraId="320160DE"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Quality assurance and control</w:t>
                  </w:r>
                </w:p>
                <w:p w14:paraId="39E157BD" w14:textId="77777777" w:rsidR="00DE79EB" w:rsidRPr="002D0171" w:rsidRDefault="005465C5">
                  <w:pPr>
                    <w:pStyle w:val="documentskn-mlf8ulli"/>
                    <w:numPr>
                      <w:ilvl w:val="0"/>
                      <w:numId w:val="5"/>
                    </w:numPr>
                    <w:spacing w:after="60"/>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Client management</w:t>
                  </w:r>
                </w:p>
                <w:p w14:paraId="1577298A" w14:textId="77777777" w:rsidR="00DE79EB" w:rsidRDefault="005465C5">
                  <w:pPr>
                    <w:pStyle w:val="documentskn-mlf8ullinth-last-child1"/>
                    <w:numPr>
                      <w:ilvl w:val="0"/>
                      <w:numId w:val="5"/>
                    </w:numPr>
                    <w:pBdr>
                      <w:left w:val="none" w:sz="0" w:space="2" w:color="auto"/>
                    </w:pBdr>
                    <w:ind w:left="232" w:hanging="232"/>
                    <w:rPr>
                      <w:rStyle w:val="documentright-boxskillpaddedline"/>
                      <w:rFonts w:ascii="Palatino Linotype" w:eastAsia="Palatino Linotype" w:hAnsi="Palatino Linotype" w:cs="Palatino Linotype"/>
                      <w:color w:val="2A2A2A"/>
                      <w:sz w:val="18"/>
                      <w:szCs w:val="18"/>
                    </w:rPr>
                  </w:pPr>
                  <w:r w:rsidRPr="002D0171">
                    <w:rPr>
                      <w:rStyle w:val="documentright-boxskillpaddedline"/>
                      <w:rFonts w:ascii="Palatino Linotype" w:eastAsia="Palatino Linotype" w:hAnsi="Palatino Linotype" w:cs="Palatino Linotype"/>
                      <w:color w:val="2A2A2A"/>
                      <w:sz w:val="18"/>
                      <w:szCs w:val="18"/>
                    </w:rPr>
                    <w:t>Negotiation</w:t>
                  </w:r>
                </w:p>
                <w:p w14:paraId="14EFC21B" w14:textId="5B9ED39F" w:rsidR="004B65E8" w:rsidRPr="002D0171" w:rsidRDefault="004B65E8">
                  <w:pPr>
                    <w:pStyle w:val="documentskn-mlf8ullinth-last-child1"/>
                    <w:numPr>
                      <w:ilvl w:val="0"/>
                      <w:numId w:val="5"/>
                    </w:numPr>
                    <w:pBdr>
                      <w:left w:val="none" w:sz="0" w:space="2" w:color="auto"/>
                    </w:pBdr>
                    <w:ind w:left="232" w:hanging="232"/>
                    <w:rPr>
                      <w:rStyle w:val="documentright-boxskillpaddedline"/>
                      <w:rFonts w:ascii="Palatino Linotype" w:eastAsia="Palatino Linotype" w:hAnsi="Palatino Linotype" w:cs="Palatino Linotype"/>
                      <w:color w:val="2A2A2A"/>
                      <w:sz w:val="18"/>
                      <w:szCs w:val="18"/>
                    </w:rPr>
                  </w:pPr>
                  <w:r>
                    <w:rPr>
                      <w:rStyle w:val="documentright-boxskillpaddedline"/>
                      <w:rFonts w:ascii="Palatino Linotype" w:eastAsia="Palatino Linotype" w:hAnsi="Palatino Linotype" w:cs="Palatino Linotype"/>
                      <w:color w:val="2A2A2A"/>
                      <w:sz w:val="18"/>
                      <w:szCs w:val="18"/>
                    </w:rPr>
                    <w:t>Traditional and Social Media Marketing</w:t>
                  </w:r>
                </w:p>
              </w:tc>
            </w:tr>
          </w:tbl>
          <w:p w14:paraId="2113E840" w14:textId="77777777" w:rsidR="00DE79EB" w:rsidRDefault="005465C5">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t>Experience</w:t>
            </w:r>
          </w:p>
          <w:p w14:paraId="13C19281" w14:textId="77777777" w:rsidR="00DE79EB" w:rsidRDefault="005465C5">
            <w:pPr>
              <w:pStyle w:val="documentskn-mlf8txt-bold"/>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Certified Personal Trainer</w:t>
            </w:r>
          </w:p>
          <w:p w14:paraId="041E1BA2" w14:textId="35118D76" w:rsidR="00DE79EB" w:rsidRDefault="005465C5">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LA Fitness and Self-Employed</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Burnsville, MN</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Oct 201</w:t>
            </w:r>
            <w:r w:rsidR="002D0171">
              <w:rPr>
                <w:rStyle w:val="span"/>
                <w:rFonts w:ascii="Palatino Linotype" w:eastAsia="Palatino Linotype" w:hAnsi="Palatino Linotype" w:cs="Palatino Linotype"/>
                <w:i/>
                <w:iCs/>
                <w:color w:val="2A2A2A"/>
                <w:sz w:val="20"/>
                <w:szCs w:val="20"/>
              </w:rPr>
              <w:t>9 - Oct 2020</w:t>
            </w:r>
          </w:p>
          <w:p w14:paraId="1216D53E" w14:textId="77777777" w:rsidR="00DE79EB" w:rsidRPr="002D0171" w:rsidRDefault="005465C5">
            <w:pPr>
              <w:pStyle w:val="documentskn-mlf8ulli"/>
              <w:numPr>
                <w:ilvl w:val="0"/>
                <w:numId w:val="6"/>
              </w:numPr>
              <w:spacing w:before="180"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Taught clients the basics of fitness and nutrition, maintained online clients through COVID closure.</w:t>
            </w:r>
          </w:p>
          <w:p w14:paraId="10FF78A1" w14:textId="1C99CC32" w:rsidR="00DE79EB" w:rsidRPr="002D0171" w:rsidRDefault="005465C5">
            <w:pPr>
              <w:pStyle w:val="documentskn-mlf8ulli"/>
              <w:numPr>
                <w:ilvl w:val="0"/>
                <w:numId w:val="6"/>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 xml:space="preserve">Led, </w:t>
            </w:r>
            <w:r w:rsidR="002D0171" w:rsidRPr="002D0171">
              <w:rPr>
                <w:rStyle w:val="span"/>
                <w:rFonts w:ascii="Palatino Linotype" w:eastAsia="Palatino Linotype" w:hAnsi="Palatino Linotype" w:cs="Palatino Linotype"/>
                <w:color w:val="2A2A2A"/>
                <w:sz w:val="18"/>
                <w:szCs w:val="18"/>
              </w:rPr>
              <w:t>instructed,</w:t>
            </w:r>
            <w:r w:rsidRPr="002D0171">
              <w:rPr>
                <w:rStyle w:val="span"/>
                <w:rFonts w:ascii="Palatino Linotype" w:eastAsia="Palatino Linotype" w:hAnsi="Palatino Linotype" w:cs="Palatino Linotype"/>
                <w:color w:val="2A2A2A"/>
                <w:sz w:val="18"/>
                <w:szCs w:val="18"/>
              </w:rPr>
              <w:t xml:space="preserve"> and motivated individuals during training activities, including cardiovascular exercise, strength training and stretching.</w:t>
            </w:r>
          </w:p>
          <w:p w14:paraId="33C36872" w14:textId="77777777" w:rsidR="00DE79EB" w:rsidRPr="002D0171" w:rsidRDefault="005465C5">
            <w:pPr>
              <w:pStyle w:val="documentskn-mlf8ullinth-last-child1"/>
              <w:numPr>
                <w:ilvl w:val="0"/>
                <w:numId w:val="6"/>
              </w:numPr>
              <w:pBdr>
                <w:left w:val="none" w:sz="0" w:space="2" w:color="auto"/>
              </w:pBdr>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Communicated with clients to determine goals and performed client assessments.</w:t>
            </w:r>
          </w:p>
          <w:p w14:paraId="6A8A9A7A" w14:textId="77777777" w:rsidR="00DE79EB" w:rsidRDefault="005465C5">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Realtor</w:t>
            </w:r>
          </w:p>
          <w:p w14:paraId="62553BF2" w14:textId="62342B45" w:rsidR="00DE79EB" w:rsidRDefault="005465C5">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 xml:space="preserve">Keller Williams Realty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Warner Robins, GA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May 2018 - Dec 20</w:t>
            </w:r>
            <w:r w:rsidR="00205768">
              <w:rPr>
                <w:rStyle w:val="span"/>
                <w:rFonts w:ascii="Palatino Linotype" w:eastAsia="Palatino Linotype" w:hAnsi="Palatino Linotype" w:cs="Palatino Linotype"/>
                <w:i/>
                <w:iCs/>
                <w:color w:val="2A2A2A"/>
                <w:sz w:val="20"/>
                <w:szCs w:val="20"/>
              </w:rPr>
              <w:t>19</w:t>
            </w:r>
          </w:p>
          <w:p w14:paraId="7AE995E4" w14:textId="77777777" w:rsidR="00DE79EB" w:rsidRPr="002D0171" w:rsidRDefault="005465C5">
            <w:pPr>
              <w:pStyle w:val="documentskn-mlf8ulli"/>
              <w:numPr>
                <w:ilvl w:val="0"/>
                <w:numId w:val="7"/>
              </w:numPr>
              <w:spacing w:before="180"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Represented buyers and sellers as a fiduciary in real estate transactions.</w:t>
            </w:r>
          </w:p>
          <w:p w14:paraId="5424FC2E" w14:textId="77777777" w:rsidR="00DE79EB" w:rsidRPr="002D0171" w:rsidRDefault="005465C5">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Negotiated contracts and educated sellers and buyers about legal disclosures.</w:t>
            </w:r>
          </w:p>
          <w:p w14:paraId="29EB6227" w14:textId="77777777" w:rsidR="00DE79EB" w:rsidRPr="002D0171" w:rsidRDefault="005465C5">
            <w:pPr>
              <w:pStyle w:val="documentskn-mlf8ulli"/>
              <w:numPr>
                <w:ilvl w:val="0"/>
                <w:numId w:val="7"/>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Analyzed market statistics to identify trends and evaluate current property listings.</w:t>
            </w:r>
          </w:p>
          <w:p w14:paraId="46214C28" w14:textId="77777777" w:rsidR="00DE79EB" w:rsidRPr="002D0171" w:rsidRDefault="005465C5">
            <w:pPr>
              <w:pStyle w:val="documentskn-mlf8ullinth-last-child1"/>
              <w:numPr>
                <w:ilvl w:val="0"/>
                <w:numId w:val="7"/>
              </w:numPr>
              <w:pBdr>
                <w:left w:val="none" w:sz="0" w:space="2" w:color="auto"/>
              </w:pBdr>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Expanded brand presence through proactive marketing and advertising strategies.</w:t>
            </w:r>
          </w:p>
          <w:p w14:paraId="06737A25" w14:textId="30285288" w:rsidR="00DE79EB" w:rsidRDefault="002D0171">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lastRenderedPageBreak/>
              <w:t>Program manager</w:t>
            </w:r>
          </w:p>
          <w:p w14:paraId="1721883A" w14:textId="2C95C28E" w:rsidR="00DE79EB" w:rsidRDefault="005465C5">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United States Air Force</w:t>
            </w:r>
            <w:r w:rsidR="002D0171">
              <w:rPr>
                <w:rStyle w:val="span"/>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Robins Air Force Base, GA</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May 2013 - Sep 2019</w:t>
            </w:r>
          </w:p>
          <w:p w14:paraId="7C73E80B" w14:textId="77777777" w:rsidR="00DE79EB" w:rsidRPr="002D0171" w:rsidRDefault="005465C5">
            <w:pPr>
              <w:pStyle w:val="documentskn-mlf8ulli"/>
              <w:numPr>
                <w:ilvl w:val="0"/>
                <w:numId w:val="8"/>
              </w:numPr>
              <w:spacing w:before="180"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Advised Installation Commander on current threat status, conducted risk and vulnerability assessments, advised on best courses of action, and project management statuses, Critical member of Crisis Action Team Planned and coordinated working groups and other Anti-Terrorism meetings and hosted the installations first virtual Threat Working Group.</w:t>
            </w:r>
          </w:p>
          <w:p w14:paraId="0599D913" w14:textId="5BCACEAA" w:rsidR="00DE79EB" w:rsidRPr="002D0171" w:rsidRDefault="00D25134">
            <w:pPr>
              <w:pStyle w:val="documentskn-mlf8ulli"/>
              <w:numPr>
                <w:ilvl w:val="0"/>
                <w:numId w:val="8"/>
              </w:numPr>
              <w:spacing w:after="60"/>
              <w:ind w:left="920" w:right="800" w:hanging="232"/>
              <w:rPr>
                <w:rStyle w:val="span"/>
                <w:rFonts w:ascii="Palatino Linotype" w:eastAsia="Palatino Linotype" w:hAnsi="Palatino Linotype" w:cs="Palatino Linotype"/>
                <w:color w:val="2A2A2A"/>
                <w:sz w:val="18"/>
                <w:szCs w:val="18"/>
              </w:rPr>
            </w:pPr>
            <w:r>
              <w:rPr>
                <w:rStyle w:val="span"/>
                <w:rFonts w:ascii="Palatino Linotype" w:eastAsia="Palatino Linotype" w:hAnsi="Palatino Linotype" w:cs="Palatino Linotype"/>
                <w:color w:val="2A2A2A"/>
                <w:sz w:val="18"/>
                <w:szCs w:val="18"/>
              </w:rPr>
              <w:t>Project Manager for security related projects on installation.</w:t>
            </w:r>
          </w:p>
          <w:p w14:paraId="7A2950BE" w14:textId="000FBFB3" w:rsidR="00DE79EB" w:rsidRPr="002D0171" w:rsidRDefault="005465C5">
            <w:pPr>
              <w:pStyle w:val="documentskn-mlf8ulli"/>
              <w:numPr>
                <w:ilvl w:val="0"/>
                <w:numId w:val="8"/>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 xml:space="preserve">Overhauled Anti-Terrorism processes/measures, </w:t>
            </w:r>
            <w:r w:rsidR="00D25134">
              <w:rPr>
                <w:rStyle w:val="span"/>
                <w:rFonts w:ascii="Palatino Linotype" w:eastAsia="Palatino Linotype" w:hAnsi="Palatino Linotype" w:cs="Palatino Linotype"/>
                <w:color w:val="2A2A2A"/>
                <w:sz w:val="18"/>
                <w:szCs w:val="18"/>
              </w:rPr>
              <w:t>eliminated</w:t>
            </w:r>
            <w:r w:rsidRPr="002D0171">
              <w:rPr>
                <w:rStyle w:val="span"/>
                <w:rFonts w:ascii="Palatino Linotype" w:eastAsia="Palatino Linotype" w:hAnsi="Palatino Linotype" w:cs="Palatino Linotype"/>
                <w:color w:val="2A2A2A"/>
                <w:sz w:val="18"/>
                <w:szCs w:val="18"/>
              </w:rPr>
              <w:t xml:space="preserve"> redundancies, identified, and resolved discrepancies, and implemented new procedures.</w:t>
            </w:r>
          </w:p>
          <w:p w14:paraId="53D93B8E" w14:textId="77777777" w:rsidR="002D0171" w:rsidRDefault="005465C5" w:rsidP="002D0171">
            <w:pPr>
              <w:pStyle w:val="documentskn-mlf8ullinth-last-child1"/>
              <w:numPr>
                <w:ilvl w:val="0"/>
                <w:numId w:val="8"/>
              </w:numPr>
              <w:pBdr>
                <w:left w:val="none" w:sz="0" w:space="2" w:color="auto"/>
              </w:pBdr>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Instructed 54 Anti-Terrorism Representatives and Performed Quality Control Evaluations as part of Wing Inspection Team</w:t>
            </w:r>
            <w:r w:rsidR="002D0171">
              <w:rPr>
                <w:rStyle w:val="span"/>
                <w:rFonts w:ascii="Palatino Linotype" w:eastAsia="Palatino Linotype" w:hAnsi="Palatino Linotype" w:cs="Palatino Linotype"/>
                <w:color w:val="2A2A2A"/>
                <w:sz w:val="18"/>
                <w:szCs w:val="18"/>
              </w:rPr>
              <w:t>.</w:t>
            </w:r>
          </w:p>
          <w:p w14:paraId="377011F9" w14:textId="581FB7C1" w:rsidR="00DE79EB" w:rsidRPr="002D0171" w:rsidRDefault="005465C5" w:rsidP="002D0171">
            <w:pPr>
              <w:pStyle w:val="documentskn-mlf8ullinth-last-child1"/>
              <w:numPr>
                <w:ilvl w:val="0"/>
                <w:numId w:val="8"/>
              </w:numPr>
              <w:pBdr>
                <w:left w:val="none" w:sz="0" w:space="2" w:color="auto"/>
              </w:pBdr>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Oversaw compliance among all areas housing electronic security or access control systems consisting of 115 accounts and 1,800 alarm points. Coordinated electronic security maintenance, preventative maintenance, and adversarial tests. Monitored Intrusion Detection Systems false/nuisance alarm rates and security deficiencies. Established lesson plans, test banks, and operated as trainer and certifying official for 46 alarm monitors.</w:t>
            </w:r>
          </w:p>
          <w:p w14:paraId="616E52A6" w14:textId="77777777" w:rsidR="00DE79EB" w:rsidRPr="002D0171" w:rsidRDefault="005465C5">
            <w:pPr>
              <w:pStyle w:val="documentskn-mlf8ulli"/>
              <w:numPr>
                <w:ilvl w:val="0"/>
                <w:numId w:val="9"/>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Revised and supplemented operating instructions to increase efficiency and save 290-man hours/$1,400 annually. Devised Intrusion Detection System concepts and established security requirements for construction projects affecting Restricted Areas, Sensitive Compartmented Information Facilities, and munitions areas</w:t>
            </w:r>
          </w:p>
          <w:p w14:paraId="6065984C" w14:textId="77777777" w:rsidR="00DE79EB" w:rsidRPr="002D0171" w:rsidRDefault="005465C5">
            <w:pPr>
              <w:pStyle w:val="documentskn-mlf8ullinth-last-child1"/>
              <w:numPr>
                <w:ilvl w:val="0"/>
                <w:numId w:val="9"/>
              </w:numPr>
              <w:pBdr>
                <w:left w:val="none" w:sz="0" w:space="2" w:color="auto"/>
              </w:pBdr>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Developed Performance Work Statement and Statement of Work for base alarm installation valued at $6 Million; reduced costs by $3.6 Million; Built and solidified alarm system maintenance service contract valued at $220,000/5 years.</w:t>
            </w:r>
          </w:p>
          <w:p w14:paraId="34908E53" w14:textId="77777777" w:rsidR="00DE79EB" w:rsidRDefault="005465C5">
            <w:pPr>
              <w:pStyle w:val="documentskn-mlf8txt-bold"/>
              <w:pBdr>
                <w:top w:val="none" w:sz="0" w:space="20" w:color="auto"/>
              </w:pBdr>
              <w:spacing w:after="80" w:line="260" w:lineRule="atLeast"/>
              <w:ind w:left="600" w:right="800"/>
              <w:rPr>
                <w:rStyle w:val="documentskn-mlf8right-box"/>
                <w:rFonts w:ascii="Montserrat" w:eastAsia="Montserrat" w:hAnsi="Montserrat" w:cs="Montserrat"/>
                <w:caps/>
                <w:color w:val="2A2A2A"/>
                <w:sz w:val="20"/>
                <w:szCs w:val="20"/>
              </w:rPr>
            </w:pPr>
            <w:r>
              <w:rPr>
                <w:rStyle w:val="documentskn-mlf8right-box"/>
                <w:rFonts w:ascii="Montserrat" w:eastAsia="Montserrat" w:hAnsi="Montserrat" w:cs="Montserrat"/>
                <w:caps/>
                <w:color w:val="2A2A2A"/>
                <w:sz w:val="20"/>
                <w:szCs w:val="20"/>
              </w:rPr>
              <w:t>Area Supervisor/Shift Manager</w:t>
            </w:r>
          </w:p>
          <w:p w14:paraId="28B0E384" w14:textId="7D6CB514" w:rsidR="00DE79EB" w:rsidRDefault="005465C5">
            <w:pPr>
              <w:pStyle w:val="documentskn-mlf8paddedline"/>
              <w:ind w:left="600" w:right="800"/>
              <w:rPr>
                <w:rStyle w:val="documentskn-mlf8right-box"/>
                <w:rFonts w:ascii="Palatino Linotype" w:eastAsia="Palatino Linotype" w:hAnsi="Palatino Linotype" w:cs="Palatino Linotype"/>
                <w:i/>
                <w:iCs/>
                <w:color w:val="2A2A2A"/>
                <w:sz w:val="20"/>
                <w:szCs w:val="20"/>
              </w:rPr>
            </w:pPr>
            <w:r>
              <w:rPr>
                <w:rStyle w:val="span"/>
                <w:rFonts w:ascii="Palatino Linotype" w:eastAsia="Palatino Linotype" w:hAnsi="Palatino Linotype" w:cs="Palatino Linotype"/>
                <w:i/>
                <w:iCs/>
                <w:color w:val="2A2A2A"/>
                <w:sz w:val="20"/>
                <w:szCs w:val="20"/>
              </w:rPr>
              <w:t>United States Air Force, USAF</w:t>
            </w:r>
            <w:r>
              <w:rPr>
                <w:rStyle w:val="documentskn-mlf8txt-norm"/>
                <w:rFonts w:ascii="Palatino Linotype" w:eastAsia="Palatino Linotype" w:hAnsi="Palatino Linotype" w:cs="Palatino Linotype"/>
                <w:color w:val="2A2A2A"/>
                <w:sz w:val="20"/>
                <w:szCs w:val="20"/>
              </w:rPr>
              <w:t xml:space="preserve"> | </w:t>
            </w:r>
            <w:r>
              <w:rPr>
                <w:rStyle w:val="span"/>
                <w:rFonts w:ascii="Palatino Linotype" w:eastAsia="Palatino Linotype" w:hAnsi="Palatino Linotype" w:cs="Palatino Linotype"/>
                <w:i/>
                <w:iCs/>
                <w:color w:val="2A2A2A"/>
                <w:sz w:val="20"/>
                <w:szCs w:val="20"/>
              </w:rPr>
              <w:t>Various Locations</w:t>
            </w:r>
            <w:r>
              <w:rPr>
                <w:rStyle w:val="documentskn-mlf8right-box"/>
                <w:rFonts w:ascii="Palatino Linotype" w:eastAsia="Palatino Linotype" w:hAnsi="Palatino Linotype" w:cs="Palatino Linotype"/>
                <w:i/>
                <w:iCs/>
                <w:color w:val="2A2A2A"/>
                <w:sz w:val="20"/>
                <w:szCs w:val="20"/>
              </w:rPr>
              <w:t xml:space="preserve"> </w:t>
            </w:r>
            <w:r>
              <w:rPr>
                <w:rStyle w:val="documentskn-mlf8txt-norm"/>
                <w:rFonts w:ascii="Palatino Linotype" w:eastAsia="Palatino Linotype" w:hAnsi="Palatino Linotype" w:cs="Palatino Linotype"/>
                <w:color w:val="2A2A2A"/>
                <w:sz w:val="20"/>
                <w:szCs w:val="20"/>
              </w:rPr>
              <w:t xml:space="preserve">| </w:t>
            </w:r>
            <w:r>
              <w:rPr>
                <w:rStyle w:val="span"/>
                <w:rFonts w:ascii="Palatino Linotype" w:eastAsia="Palatino Linotype" w:hAnsi="Palatino Linotype" w:cs="Palatino Linotype"/>
                <w:i/>
                <w:iCs/>
                <w:color w:val="2A2A2A"/>
                <w:sz w:val="20"/>
                <w:szCs w:val="20"/>
              </w:rPr>
              <w:t>May 2013 - Sep 2019</w:t>
            </w:r>
          </w:p>
          <w:p w14:paraId="2514FEDE" w14:textId="77777777" w:rsidR="00DE79EB" w:rsidRPr="002D0171" w:rsidRDefault="005465C5">
            <w:pPr>
              <w:pStyle w:val="documentskn-mlf8ulli"/>
              <w:numPr>
                <w:ilvl w:val="0"/>
                <w:numId w:val="10"/>
              </w:numPr>
              <w:spacing w:before="180"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Directed up to 60 personnel over seven different positions and four pay-grades. Tasked with training all members and responsible for certification evaluation success.</w:t>
            </w:r>
          </w:p>
          <w:p w14:paraId="3182622A" w14:textId="77777777" w:rsidR="00DE79EB" w:rsidRPr="002D0171" w:rsidRDefault="005465C5">
            <w:pPr>
              <w:pStyle w:val="documentskn-mlf8ulli"/>
              <w:numPr>
                <w:ilvl w:val="0"/>
                <w:numId w:val="10"/>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Led security and law enforcement efforts for 24k personnel and $18.7 Billion in resources made up of Protection Level I - IV assets. Acted as communications focal point between field personnel and installation leadership. Commanded multi-agency response to high stress situations including in-flight emergencies, thefts, assault, major vehicle accidents, alarm activations, possible active shooters, and bomb threats.</w:t>
            </w:r>
          </w:p>
          <w:p w14:paraId="71FCC517" w14:textId="77777777" w:rsidR="00DE79EB" w:rsidRPr="002D0171" w:rsidRDefault="005465C5">
            <w:pPr>
              <w:pStyle w:val="documentskn-mlf8ulli"/>
              <w:numPr>
                <w:ilvl w:val="0"/>
                <w:numId w:val="10"/>
              </w:numPr>
              <w:spacing w:after="60"/>
              <w:ind w:left="920" w:right="800" w:hanging="232"/>
              <w:rPr>
                <w:rStyle w:val="span"/>
                <w:rFonts w:ascii="Palatino Linotype" w:eastAsia="Palatino Linotype" w:hAnsi="Palatino Linotype" w:cs="Palatino Linotype"/>
                <w:color w:val="2A2A2A"/>
                <w:sz w:val="18"/>
                <w:szCs w:val="18"/>
              </w:rPr>
            </w:pPr>
            <w:r w:rsidRPr="002D0171">
              <w:rPr>
                <w:rStyle w:val="span"/>
                <w:rFonts w:ascii="Palatino Linotype" w:eastAsia="Palatino Linotype" w:hAnsi="Palatino Linotype" w:cs="Palatino Linotype"/>
                <w:color w:val="2A2A2A"/>
                <w:sz w:val="18"/>
                <w:szCs w:val="18"/>
              </w:rPr>
              <w:t>Functioned as 2nd-In-Charge of six-person team for fly-away security assignment.</w:t>
            </w:r>
          </w:p>
          <w:p w14:paraId="750423E7" w14:textId="51F82D5E" w:rsidR="00DE79EB" w:rsidRDefault="005465C5">
            <w:pPr>
              <w:pStyle w:val="documentskn-mlf8sectiontitle"/>
              <w:pBdr>
                <w:bottom w:val="single" w:sz="8" w:space="6" w:color="979797"/>
              </w:pBdr>
              <w:spacing w:before="400" w:after="200" w:line="300" w:lineRule="atLeast"/>
              <w:ind w:left="600" w:right="800"/>
              <w:rPr>
                <w:rStyle w:val="documentskn-mlf8right-box"/>
                <w:color w:val="2A2A2A"/>
              </w:rPr>
            </w:pPr>
            <w:r>
              <w:rPr>
                <w:rStyle w:val="documentskn-mlf8right-box"/>
                <w:color w:val="2A2A2A"/>
              </w:rPr>
              <w:t>Certifications</w:t>
            </w:r>
            <w:r w:rsidR="001C6DB0">
              <w:rPr>
                <w:rStyle w:val="documentskn-mlf8right-box"/>
                <w:color w:val="2A2A2A"/>
              </w:rPr>
              <w:t xml:space="preserve"> and Training</w:t>
            </w:r>
          </w:p>
          <w:p w14:paraId="3AE24F0D" w14:textId="5403854E" w:rsidR="00DE79EB" w:rsidRPr="002D0171" w:rsidRDefault="004B65E8">
            <w:pPr>
              <w:pStyle w:val="p"/>
              <w:ind w:left="600" w:right="800"/>
              <w:rPr>
                <w:rStyle w:val="documentskn-mlf8right-box"/>
                <w:rFonts w:ascii="Palatino Linotype" w:eastAsia="Palatino Linotype" w:hAnsi="Palatino Linotype" w:cs="Palatino Linotype"/>
                <w:color w:val="2A2A2A"/>
                <w:sz w:val="18"/>
                <w:szCs w:val="18"/>
              </w:rPr>
            </w:pPr>
            <w:r>
              <w:rPr>
                <w:rStyle w:val="documentskn-mlf8right-box"/>
                <w:rFonts w:ascii="Palatino Linotype" w:eastAsia="Palatino Linotype" w:hAnsi="Palatino Linotype" w:cs="Palatino Linotype"/>
                <w:color w:val="2A2A2A"/>
                <w:sz w:val="18"/>
                <w:szCs w:val="18"/>
              </w:rPr>
              <w:t>Cyber Security Analyst (</w:t>
            </w:r>
            <w:r w:rsidR="008C5CDD">
              <w:rPr>
                <w:rStyle w:val="documentskn-mlf8right-box"/>
                <w:rFonts w:ascii="Palatino Linotype" w:eastAsia="Palatino Linotype" w:hAnsi="Palatino Linotype" w:cs="Palatino Linotype"/>
                <w:color w:val="2A2A2A"/>
                <w:sz w:val="18"/>
                <w:szCs w:val="18"/>
              </w:rPr>
              <w:t>2021</w:t>
            </w:r>
            <w:r>
              <w:rPr>
                <w:rStyle w:val="documentskn-mlf8right-box"/>
                <w:rFonts w:ascii="Palatino Linotype" w:eastAsia="Palatino Linotype" w:hAnsi="Palatino Linotype" w:cs="Palatino Linotype"/>
                <w:color w:val="2A2A2A"/>
                <w:sz w:val="18"/>
                <w:szCs w:val="18"/>
              </w:rPr>
              <w:t xml:space="preserve">), </w:t>
            </w:r>
            <w:r w:rsidR="005465C5" w:rsidRPr="002D0171">
              <w:rPr>
                <w:rStyle w:val="documentskn-mlf8right-box"/>
                <w:rFonts w:ascii="Palatino Linotype" w:eastAsia="Palatino Linotype" w:hAnsi="Palatino Linotype" w:cs="Palatino Linotype"/>
                <w:color w:val="2A2A2A"/>
                <w:sz w:val="18"/>
                <w:szCs w:val="18"/>
              </w:rPr>
              <w:t>Linux Fundamentals (2021), Networking Fundamentals (2021), IT Fundamentals (2021), Basic HTML and HTML5 (2021), Anti-terrorism Officer Level II Course (2019), Airman Leadership School (2017), Electronic Security Systems Course (2017), Electronic Security Systems Program Managers Course (2017), Air Force Training Course “Train the Trainer” (2015, 2016), Lean 101 (2015), Evasion and Conduct After Capture (2014), Equal Opportunity Course, Sexual Assault Prevention and Reporting Course, Self-Aid &amp; Buddy Care (Tier 1), Anti-Terrorism/Force Protection Level I Course, Frontline Supervisor's Course, Federal Law Enforcement Certification, Information Assurance</w:t>
            </w:r>
          </w:p>
          <w:p w14:paraId="74BDB168" w14:textId="141BFE88" w:rsidR="00DE79EB" w:rsidRDefault="00DE79EB" w:rsidP="002D0171">
            <w:pPr>
              <w:pStyle w:val="documentskn-mlf8sectiontitle"/>
              <w:pBdr>
                <w:bottom w:val="single" w:sz="8" w:space="6" w:color="979797"/>
              </w:pBdr>
              <w:spacing w:before="400" w:after="200" w:line="300" w:lineRule="atLeast"/>
              <w:ind w:left="600" w:right="800"/>
              <w:rPr>
                <w:rStyle w:val="documentskn-mlf8right-box"/>
                <w:rFonts w:ascii="Palatino Linotype" w:eastAsia="Palatino Linotype" w:hAnsi="Palatino Linotype" w:cs="Palatino Linotype"/>
                <w:color w:val="2A2A2A"/>
                <w:sz w:val="20"/>
                <w:szCs w:val="20"/>
              </w:rPr>
            </w:pPr>
          </w:p>
        </w:tc>
      </w:tr>
    </w:tbl>
    <w:p w14:paraId="76722DBD" w14:textId="77777777" w:rsidR="00DE79EB" w:rsidRDefault="00DE79EB">
      <w:pPr>
        <w:rPr>
          <w:rFonts w:ascii="Palatino Linotype" w:eastAsia="Palatino Linotype" w:hAnsi="Palatino Linotype" w:cs="Palatino Linotype"/>
          <w:color w:val="2A2A2A"/>
          <w:sz w:val="20"/>
          <w:szCs w:val="20"/>
        </w:rPr>
      </w:pPr>
    </w:p>
    <w:sectPr w:rsidR="00DE79EB">
      <w:headerReference w:type="even" r:id="rId11"/>
      <w:headerReference w:type="default" r:id="rId12"/>
      <w:footerReference w:type="even" r:id="rId13"/>
      <w:footerReference w:type="default" r:id="rId14"/>
      <w:headerReference w:type="first" r:id="rId15"/>
      <w:footerReference w:type="first" r:id="rId16"/>
      <w:pgSz w:w="12240" w:h="15840"/>
      <w:pgMar w:top="0" w:right="0" w:bottom="0" w:left="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DA2CD" w14:textId="77777777" w:rsidR="00BA70F0" w:rsidRDefault="00BA70F0">
      <w:pPr>
        <w:spacing w:line="240" w:lineRule="auto"/>
      </w:pPr>
      <w:r>
        <w:separator/>
      </w:r>
    </w:p>
  </w:endnote>
  <w:endnote w:type="continuationSeparator" w:id="0">
    <w:p w14:paraId="218B6425" w14:textId="77777777" w:rsidR="00BA70F0" w:rsidRDefault="00BA70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22EBF4E8-DD10-F640-87A4-BE8220A6655E}"/>
  </w:font>
  <w:font w:name="Times New Roman">
    <w:panose1 w:val="02020603050405020304"/>
    <w:charset w:val="00"/>
    <w:family w:val="roman"/>
    <w:pitch w:val="variable"/>
    <w:sig w:usb0="E0002EFF" w:usb1="C000785B" w:usb2="00000009" w:usb3="00000000" w:csb0="000001FF" w:csb1="00000000"/>
    <w:embedRegular r:id="rId2" w:fontKey="{EEFA9077-0DAC-BB4E-8B8E-1022DFA683AC}"/>
    <w:embedBold r:id="rId3" w:fontKey="{3CF720B2-2430-B249-A910-7AA39C12A7BF}"/>
    <w:embedItalic r:id="rId4" w:fontKey="{65618586-01A2-B44D-8794-BD76CB1EC510}"/>
    <w:embedBoldItalic r:id="rId5" w:fontKey="{3E7D157B-4F9D-1A48-9535-BC3756D30D6C}"/>
  </w:font>
  <w:font w:name="Courier New">
    <w:panose1 w:val="02070309020205020404"/>
    <w:charset w:val="00"/>
    <w:family w:val="modern"/>
    <w:pitch w:val="fixed"/>
    <w:sig w:usb0="E0002AFF" w:usb1="C0007843" w:usb2="00000009" w:usb3="00000000" w:csb0="000001FF" w:csb1="00000000"/>
    <w:embedRegular r:id="rId6" w:fontKey="{24B7F4F3-10EE-5341-B510-83862A688053}"/>
  </w:font>
  <w:font w:name="Wingdings">
    <w:panose1 w:val="05000000000000000000"/>
    <w:charset w:val="4D"/>
    <w:family w:val="decorative"/>
    <w:pitch w:val="variable"/>
    <w:sig w:usb0="00000003" w:usb1="10000000" w:usb2="00000000" w:usb3="00000000" w:csb0="80000001" w:csb1="00000000"/>
    <w:embedRegular r:id="rId7" w:fontKey="{F183E93C-B2C8-C840-88A9-A5028899B231}"/>
  </w:font>
  <w:font w:name="Montserrat SemiBold">
    <w:panose1 w:val="000007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embedRegular r:id="rId8" w:fontKey="{DD982AD8-1277-684F-8638-8ECE2D2E572A}"/>
    <w:embedBold r:id="rId9" w:fontKey="{F5689383-9902-634A-AB7D-A32E411EA16D}"/>
    <w:embedItalic r:id="rId10" w:fontKey="{8C8596CE-C356-D945-AFA2-2B763040298B}"/>
  </w:font>
  <w:font w:name="Arial">
    <w:panose1 w:val="020B0604020202020204"/>
    <w:charset w:val="00"/>
    <w:family w:val="swiss"/>
    <w:pitch w:val="variable"/>
    <w:sig w:usb0="E0002AFF" w:usb1="C0007843" w:usb2="00000009" w:usb3="00000000" w:csb0="000001FF" w:csb1="00000000"/>
    <w:embedRegular r:id="rId11" w:fontKey="{1B354D06-8C7C-0B41-BEB3-A8E8FD8FE7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5B5E" w14:textId="77777777" w:rsidR="002D0171" w:rsidRDefault="002D01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738F" w14:textId="77777777" w:rsidR="00DE79EB" w:rsidRDefault="005465C5">
    <w:pPr>
      <w:spacing w:line="20" w:lineRule="auto"/>
    </w:pPr>
    <w:r>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C7D3B" w14:textId="77777777" w:rsidR="002D0171" w:rsidRDefault="002D0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FDE59" w14:textId="77777777" w:rsidR="00BA70F0" w:rsidRDefault="00BA70F0">
      <w:pPr>
        <w:spacing w:line="240" w:lineRule="auto"/>
      </w:pPr>
      <w:r>
        <w:separator/>
      </w:r>
    </w:p>
  </w:footnote>
  <w:footnote w:type="continuationSeparator" w:id="0">
    <w:p w14:paraId="6D6DE160" w14:textId="77777777" w:rsidR="00BA70F0" w:rsidRDefault="00BA70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B324" w14:textId="77777777" w:rsidR="002D0171" w:rsidRDefault="002D0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A802" w14:textId="77777777" w:rsidR="00DE79EB" w:rsidRDefault="005465C5">
    <w:pPr>
      <w:spacing w:line="20" w:lineRule="auto"/>
    </w:pPr>
    <w:r>
      <w:rPr>
        <w:color w:val="FFFFFF"/>
        <w:sz w:val="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A525B" w14:textId="77777777" w:rsidR="002D0171" w:rsidRDefault="002D0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18223598">
      <w:start w:val="1"/>
      <w:numFmt w:val="bullet"/>
      <w:lvlText w:val=""/>
      <w:lvlJc w:val="left"/>
      <w:pPr>
        <w:ind w:left="720" w:hanging="360"/>
      </w:pPr>
      <w:rPr>
        <w:rFonts w:ascii="Symbol" w:hAnsi="Symbol"/>
      </w:rPr>
    </w:lvl>
    <w:lvl w:ilvl="1" w:tplc="82C415AE">
      <w:start w:val="1"/>
      <w:numFmt w:val="bullet"/>
      <w:lvlText w:val="o"/>
      <w:lvlJc w:val="left"/>
      <w:pPr>
        <w:tabs>
          <w:tab w:val="num" w:pos="1440"/>
        </w:tabs>
        <w:ind w:left="1440" w:hanging="360"/>
      </w:pPr>
      <w:rPr>
        <w:rFonts w:ascii="Courier New" w:hAnsi="Courier New"/>
      </w:rPr>
    </w:lvl>
    <w:lvl w:ilvl="2" w:tplc="20C22B7E">
      <w:start w:val="1"/>
      <w:numFmt w:val="bullet"/>
      <w:lvlText w:val=""/>
      <w:lvlJc w:val="left"/>
      <w:pPr>
        <w:tabs>
          <w:tab w:val="num" w:pos="2160"/>
        </w:tabs>
        <w:ind w:left="2160" w:hanging="360"/>
      </w:pPr>
      <w:rPr>
        <w:rFonts w:ascii="Wingdings" w:hAnsi="Wingdings"/>
      </w:rPr>
    </w:lvl>
    <w:lvl w:ilvl="3" w:tplc="DEDAFF3E">
      <w:start w:val="1"/>
      <w:numFmt w:val="bullet"/>
      <w:lvlText w:val=""/>
      <w:lvlJc w:val="left"/>
      <w:pPr>
        <w:tabs>
          <w:tab w:val="num" w:pos="2880"/>
        </w:tabs>
        <w:ind w:left="2880" w:hanging="360"/>
      </w:pPr>
      <w:rPr>
        <w:rFonts w:ascii="Symbol" w:hAnsi="Symbol"/>
      </w:rPr>
    </w:lvl>
    <w:lvl w:ilvl="4" w:tplc="A00457CA">
      <w:start w:val="1"/>
      <w:numFmt w:val="bullet"/>
      <w:lvlText w:val="o"/>
      <w:lvlJc w:val="left"/>
      <w:pPr>
        <w:tabs>
          <w:tab w:val="num" w:pos="3600"/>
        </w:tabs>
        <w:ind w:left="3600" w:hanging="360"/>
      </w:pPr>
      <w:rPr>
        <w:rFonts w:ascii="Courier New" w:hAnsi="Courier New"/>
      </w:rPr>
    </w:lvl>
    <w:lvl w:ilvl="5" w:tplc="74240DEC">
      <w:start w:val="1"/>
      <w:numFmt w:val="bullet"/>
      <w:lvlText w:val=""/>
      <w:lvlJc w:val="left"/>
      <w:pPr>
        <w:tabs>
          <w:tab w:val="num" w:pos="4320"/>
        </w:tabs>
        <w:ind w:left="4320" w:hanging="360"/>
      </w:pPr>
      <w:rPr>
        <w:rFonts w:ascii="Wingdings" w:hAnsi="Wingdings"/>
      </w:rPr>
    </w:lvl>
    <w:lvl w:ilvl="6" w:tplc="985ED92A">
      <w:start w:val="1"/>
      <w:numFmt w:val="bullet"/>
      <w:lvlText w:val=""/>
      <w:lvlJc w:val="left"/>
      <w:pPr>
        <w:tabs>
          <w:tab w:val="num" w:pos="5040"/>
        </w:tabs>
        <w:ind w:left="5040" w:hanging="360"/>
      </w:pPr>
      <w:rPr>
        <w:rFonts w:ascii="Symbol" w:hAnsi="Symbol"/>
      </w:rPr>
    </w:lvl>
    <w:lvl w:ilvl="7" w:tplc="9BC6A0E4">
      <w:start w:val="1"/>
      <w:numFmt w:val="bullet"/>
      <w:lvlText w:val="o"/>
      <w:lvlJc w:val="left"/>
      <w:pPr>
        <w:tabs>
          <w:tab w:val="num" w:pos="5760"/>
        </w:tabs>
        <w:ind w:left="5760" w:hanging="360"/>
      </w:pPr>
      <w:rPr>
        <w:rFonts w:ascii="Courier New" w:hAnsi="Courier New"/>
      </w:rPr>
    </w:lvl>
    <w:lvl w:ilvl="8" w:tplc="F43C355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610E6A4">
      <w:start w:val="1"/>
      <w:numFmt w:val="bullet"/>
      <w:lvlText w:val=""/>
      <w:lvlJc w:val="left"/>
      <w:pPr>
        <w:ind w:left="720" w:hanging="360"/>
      </w:pPr>
      <w:rPr>
        <w:rFonts w:ascii="Symbol" w:hAnsi="Symbol"/>
      </w:rPr>
    </w:lvl>
    <w:lvl w:ilvl="1" w:tplc="E392E1D2">
      <w:start w:val="1"/>
      <w:numFmt w:val="bullet"/>
      <w:lvlText w:val="o"/>
      <w:lvlJc w:val="left"/>
      <w:pPr>
        <w:tabs>
          <w:tab w:val="num" w:pos="1440"/>
        </w:tabs>
        <w:ind w:left="1440" w:hanging="360"/>
      </w:pPr>
      <w:rPr>
        <w:rFonts w:ascii="Courier New" w:hAnsi="Courier New"/>
      </w:rPr>
    </w:lvl>
    <w:lvl w:ilvl="2" w:tplc="F620DAF4">
      <w:start w:val="1"/>
      <w:numFmt w:val="bullet"/>
      <w:lvlText w:val=""/>
      <w:lvlJc w:val="left"/>
      <w:pPr>
        <w:tabs>
          <w:tab w:val="num" w:pos="2160"/>
        </w:tabs>
        <w:ind w:left="2160" w:hanging="360"/>
      </w:pPr>
      <w:rPr>
        <w:rFonts w:ascii="Wingdings" w:hAnsi="Wingdings"/>
      </w:rPr>
    </w:lvl>
    <w:lvl w:ilvl="3" w:tplc="618ED7EC">
      <w:start w:val="1"/>
      <w:numFmt w:val="bullet"/>
      <w:lvlText w:val=""/>
      <w:lvlJc w:val="left"/>
      <w:pPr>
        <w:tabs>
          <w:tab w:val="num" w:pos="2880"/>
        </w:tabs>
        <w:ind w:left="2880" w:hanging="360"/>
      </w:pPr>
      <w:rPr>
        <w:rFonts w:ascii="Symbol" w:hAnsi="Symbol"/>
      </w:rPr>
    </w:lvl>
    <w:lvl w:ilvl="4" w:tplc="3542B468">
      <w:start w:val="1"/>
      <w:numFmt w:val="bullet"/>
      <w:lvlText w:val="o"/>
      <w:lvlJc w:val="left"/>
      <w:pPr>
        <w:tabs>
          <w:tab w:val="num" w:pos="3600"/>
        </w:tabs>
        <w:ind w:left="3600" w:hanging="360"/>
      </w:pPr>
      <w:rPr>
        <w:rFonts w:ascii="Courier New" w:hAnsi="Courier New"/>
      </w:rPr>
    </w:lvl>
    <w:lvl w:ilvl="5" w:tplc="7CD2FBB8">
      <w:start w:val="1"/>
      <w:numFmt w:val="bullet"/>
      <w:lvlText w:val=""/>
      <w:lvlJc w:val="left"/>
      <w:pPr>
        <w:tabs>
          <w:tab w:val="num" w:pos="4320"/>
        </w:tabs>
        <w:ind w:left="4320" w:hanging="360"/>
      </w:pPr>
      <w:rPr>
        <w:rFonts w:ascii="Wingdings" w:hAnsi="Wingdings"/>
      </w:rPr>
    </w:lvl>
    <w:lvl w:ilvl="6" w:tplc="516CFE9C">
      <w:start w:val="1"/>
      <w:numFmt w:val="bullet"/>
      <w:lvlText w:val=""/>
      <w:lvlJc w:val="left"/>
      <w:pPr>
        <w:tabs>
          <w:tab w:val="num" w:pos="5040"/>
        </w:tabs>
        <w:ind w:left="5040" w:hanging="360"/>
      </w:pPr>
      <w:rPr>
        <w:rFonts w:ascii="Symbol" w:hAnsi="Symbol"/>
      </w:rPr>
    </w:lvl>
    <w:lvl w:ilvl="7" w:tplc="3656FB0C">
      <w:start w:val="1"/>
      <w:numFmt w:val="bullet"/>
      <w:lvlText w:val="o"/>
      <w:lvlJc w:val="left"/>
      <w:pPr>
        <w:tabs>
          <w:tab w:val="num" w:pos="5760"/>
        </w:tabs>
        <w:ind w:left="5760" w:hanging="360"/>
      </w:pPr>
      <w:rPr>
        <w:rFonts w:ascii="Courier New" w:hAnsi="Courier New"/>
      </w:rPr>
    </w:lvl>
    <w:lvl w:ilvl="8" w:tplc="9D400D0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3F8A5B8">
      <w:start w:val="1"/>
      <w:numFmt w:val="bullet"/>
      <w:lvlText w:val=""/>
      <w:lvlJc w:val="left"/>
      <w:pPr>
        <w:ind w:left="720" w:hanging="360"/>
      </w:pPr>
      <w:rPr>
        <w:rFonts w:ascii="Symbol" w:hAnsi="Symbol"/>
      </w:rPr>
    </w:lvl>
    <w:lvl w:ilvl="1" w:tplc="FA367272">
      <w:start w:val="1"/>
      <w:numFmt w:val="bullet"/>
      <w:lvlText w:val="o"/>
      <w:lvlJc w:val="left"/>
      <w:pPr>
        <w:tabs>
          <w:tab w:val="num" w:pos="1440"/>
        </w:tabs>
        <w:ind w:left="1440" w:hanging="360"/>
      </w:pPr>
      <w:rPr>
        <w:rFonts w:ascii="Courier New" w:hAnsi="Courier New"/>
      </w:rPr>
    </w:lvl>
    <w:lvl w:ilvl="2" w:tplc="12AED950">
      <w:start w:val="1"/>
      <w:numFmt w:val="bullet"/>
      <w:lvlText w:val=""/>
      <w:lvlJc w:val="left"/>
      <w:pPr>
        <w:tabs>
          <w:tab w:val="num" w:pos="2160"/>
        </w:tabs>
        <w:ind w:left="2160" w:hanging="360"/>
      </w:pPr>
      <w:rPr>
        <w:rFonts w:ascii="Wingdings" w:hAnsi="Wingdings"/>
      </w:rPr>
    </w:lvl>
    <w:lvl w:ilvl="3" w:tplc="53A0A216">
      <w:start w:val="1"/>
      <w:numFmt w:val="bullet"/>
      <w:lvlText w:val=""/>
      <w:lvlJc w:val="left"/>
      <w:pPr>
        <w:tabs>
          <w:tab w:val="num" w:pos="2880"/>
        </w:tabs>
        <w:ind w:left="2880" w:hanging="360"/>
      </w:pPr>
      <w:rPr>
        <w:rFonts w:ascii="Symbol" w:hAnsi="Symbol"/>
      </w:rPr>
    </w:lvl>
    <w:lvl w:ilvl="4" w:tplc="BF14F082">
      <w:start w:val="1"/>
      <w:numFmt w:val="bullet"/>
      <w:lvlText w:val="o"/>
      <w:lvlJc w:val="left"/>
      <w:pPr>
        <w:tabs>
          <w:tab w:val="num" w:pos="3600"/>
        </w:tabs>
        <w:ind w:left="3600" w:hanging="360"/>
      </w:pPr>
      <w:rPr>
        <w:rFonts w:ascii="Courier New" w:hAnsi="Courier New"/>
      </w:rPr>
    </w:lvl>
    <w:lvl w:ilvl="5" w:tplc="391EB38C">
      <w:start w:val="1"/>
      <w:numFmt w:val="bullet"/>
      <w:lvlText w:val=""/>
      <w:lvlJc w:val="left"/>
      <w:pPr>
        <w:tabs>
          <w:tab w:val="num" w:pos="4320"/>
        </w:tabs>
        <w:ind w:left="4320" w:hanging="360"/>
      </w:pPr>
      <w:rPr>
        <w:rFonts w:ascii="Wingdings" w:hAnsi="Wingdings"/>
      </w:rPr>
    </w:lvl>
    <w:lvl w:ilvl="6" w:tplc="B0C02F08">
      <w:start w:val="1"/>
      <w:numFmt w:val="bullet"/>
      <w:lvlText w:val=""/>
      <w:lvlJc w:val="left"/>
      <w:pPr>
        <w:tabs>
          <w:tab w:val="num" w:pos="5040"/>
        </w:tabs>
        <w:ind w:left="5040" w:hanging="360"/>
      </w:pPr>
      <w:rPr>
        <w:rFonts w:ascii="Symbol" w:hAnsi="Symbol"/>
      </w:rPr>
    </w:lvl>
    <w:lvl w:ilvl="7" w:tplc="AB08D284">
      <w:start w:val="1"/>
      <w:numFmt w:val="bullet"/>
      <w:lvlText w:val="o"/>
      <w:lvlJc w:val="left"/>
      <w:pPr>
        <w:tabs>
          <w:tab w:val="num" w:pos="5760"/>
        </w:tabs>
        <w:ind w:left="5760" w:hanging="360"/>
      </w:pPr>
      <w:rPr>
        <w:rFonts w:ascii="Courier New" w:hAnsi="Courier New"/>
      </w:rPr>
    </w:lvl>
    <w:lvl w:ilvl="8" w:tplc="984AD0F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FB2318A">
      <w:start w:val="1"/>
      <w:numFmt w:val="bullet"/>
      <w:lvlText w:val=""/>
      <w:lvlJc w:val="left"/>
      <w:pPr>
        <w:ind w:left="720" w:hanging="360"/>
      </w:pPr>
      <w:rPr>
        <w:rFonts w:ascii="Symbol" w:hAnsi="Symbol"/>
      </w:rPr>
    </w:lvl>
    <w:lvl w:ilvl="1" w:tplc="FF68C7EE">
      <w:start w:val="1"/>
      <w:numFmt w:val="bullet"/>
      <w:lvlText w:val="o"/>
      <w:lvlJc w:val="left"/>
      <w:pPr>
        <w:tabs>
          <w:tab w:val="num" w:pos="1440"/>
        </w:tabs>
        <w:ind w:left="1440" w:hanging="360"/>
      </w:pPr>
      <w:rPr>
        <w:rFonts w:ascii="Courier New" w:hAnsi="Courier New"/>
      </w:rPr>
    </w:lvl>
    <w:lvl w:ilvl="2" w:tplc="7C265620">
      <w:start w:val="1"/>
      <w:numFmt w:val="bullet"/>
      <w:lvlText w:val=""/>
      <w:lvlJc w:val="left"/>
      <w:pPr>
        <w:tabs>
          <w:tab w:val="num" w:pos="2160"/>
        </w:tabs>
        <w:ind w:left="2160" w:hanging="360"/>
      </w:pPr>
      <w:rPr>
        <w:rFonts w:ascii="Wingdings" w:hAnsi="Wingdings"/>
      </w:rPr>
    </w:lvl>
    <w:lvl w:ilvl="3" w:tplc="A08238B4">
      <w:start w:val="1"/>
      <w:numFmt w:val="bullet"/>
      <w:lvlText w:val=""/>
      <w:lvlJc w:val="left"/>
      <w:pPr>
        <w:tabs>
          <w:tab w:val="num" w:pos="2880"/>
        </w:tabs>
        <w:ind w:left="2880" w:hanging="360"/>
      </w:pPr>
      <w:rPr>
        <w:rFonts w:ascii="Symbol" w:hAnsi="Symbol"/>
      </w:rPr>
    </w:lvl>
    <w:lvl w:ilvl="4" w:tplc="CD18BEE2">
      <w:start w:val="1"/>
      <w:numFmt w:val="bullet"/>
      <w:lvlText w:val="o"/>
      <w:lvlJc w:val="left"/>
      <w:pPr>
        <w:tabs>
          <w:tab w:val="num" w:pos="3600"/>
        </w:tabs>
        <w:ind w:left="3600" w:hanging="360"/>
      </w:pPr>
      <w:rPr>
        <w:rFonts w:ascii="Courier New" w:hAnsi="Courier New"/>
      </w:rPr>
    </w:lvl>
    <w:lvl w:ilvl="5" w:tplc="6A26CB64">
      <w:start w:val="1"/>
      <w:numFmt w:val="bullet"/>
      <w:lvlText w:val=""/>
      <w:lvlJc w:val="left"/>
      <w:pPr>
        <w:tabs>
          <w:tab w:val="num" w:pos="4320"/>
        </w:tabs>
        <w:ind w:left="4320" w:hanging="360"/>
      </w:pPr>
      <w:rPr>
        <w:rFonts w:ascii="Wingdings" w:hAnsi="Wingdings"/>
      </w:rPr>
    </w:lvl>
    <w:lvl w:ilvl="6" w:tplc="42BA6AEA">
      <w:start w:val="1"/>
      <w:numFmt w:val="bullet"/>
      <w:lvlText w:val=""/>
      <w:lvlJc w:val="left"/>
      <w:pPr>
        <w:tabs>
          <w:tab w:val="num" w:pos="5040"/>
        </w:tabs>
        <w:ind w:left="5040" w:hanging="360"/>
      </w:pPr>
      <w:rPr>
        <w:rFonts w:ascii="Symbol" w:hAnsi="Symbol"/>
      </w:rPr>
    </w:lvl>
    <w:lvl w:ilvl="7" w:tplc="30E89102">
      <w:start w:val="1"/>
      <w:numFmt w:val="bullet"/>
      <w:lvlText w:val="o"/>
      <w:lvlJc w:val="left"/>
      <w:pPr>
        <w:tabs>
          <w:tab w:val="num" w:pos="5760"/>
        </w:tabs>
        <w:ind w:left="5760" w:hanging="360"/>
      </w:pPr>
      <w:rPr>
        <w:rFonts w:ascii="Courier New" w:hAnsi="Courier New"/>
      </w:rPr>
    </w:lvl>
    <w:lvl w:ilvl="8" w:tplc="9CC6C4F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14CF3AC">
      <w:start w:val="1"/>
      <w:numFmt w:val="bullet"/>
      <w:lvlText w:val=""/>
      <w:lvlJc w:val="left"/>
      <w:pPr>
        <w:ind w:left="720" w:hanging="360"/>
      </w:pPr>
      <w:rPr>
        <w:rFonts w:ascii="Symbol" w:hAnsi="Symbol"/>
      </w:rPr>
    </w:lvl>
    <w:lvl w:ilvl="1" w:tplc="B950B3D6">
      <w:start w:val="1"/>
      <w:numFmt w:val="bullet"/>
      <w:lvlText w:val="o"/>
      <w:lvlJc w:val="left"/>
      <w:pPr>
        <w:tabs>
          <w:tab w:val="num" w:pos="1440"/>
        </w:tabs>
        <w:ind w:left="1440" w:hanging="360"/>
      </w:pPr>
      <w:rPr>
        <w:rFonts w:ascii="Courier New" w:hAnsi="Courier New"/>
      </w:rPr>
    </w:lvl>
    <w:lvl w:ilvl="2" w:tplc="A61888F2">
      <w:start w:val="1"/>
      <w:numFmt w:val="bullet"/>
      <w:lvlText w:val=""/>
      <w:lvlJc w:val="left"/>
      <w:pPr>
        <w:tabs>
          <w:tab w:val="num" w:pos="2160"/>
        </w:tabs>
        <w:ind w:left="2160" w:hanging="360"/>
      </w:pPr>
      <w:rPr>
        <w:rFonts w:ascii="Wingdings" w:hAnsi="Wingdings"/>
      </w:rPr>
    </w:lvl>
    <w:lvl w:ilvl="3" w:tplc="131A1474">
      <w:start w:val="1"/>
      <w:numFmt w:val="bullet"/>
      <w:lvlText w:val=""/>
      <w:lvlJc w:val="left"/>
      <w:pPr>
        <w:tabs>
          <w:tab w:val="num" w:pos="2880"/>
        </w:tabs>
        <w:ind w:left="2880" w:hanging="360"/>
      </w:pPr>
      <w:rPr>
        <w:rFonts w:ascii="Symbol" w:hAnsi="Symbol"/>
      </w:rPr>
    </w:lvl>
    <w:lvl w:ilvl="4" w:tplc="21C84418">
      <w:start w:val="1"/>
      <w:numFmt w:val="bullet"/>
      <w:lvlText w:val="o"/>
      <w:lvlJc w:val="left"/>
      <w:pPr>
        <w:tabs>
          <w:tab w:val="num" w:pos="3600"/>
        </w:tabs>
        <w:ind w:left="3600" w:hanging="360"/>
      </w:pPr>
      <w:rPr>
        <w:rFonts w:ascii="Courier New" w:hAnsi="Courier New"/>
      </w:rPr>
    </w:lvl>
    <w:lvl w:ilvl="5" w:tplc="C47C7E82">
      <w:start w:val="1"/>
      <w:numFmt w:val="bullet"/>
      <w:lvlText w:val=""/>
      <w:lvlJc w:val="left"/>
      <w:pPr>
        <w:tabs>
          <w:tab w:val="num" w:pos="4320"/>
        </w:tabs>
        <w:ind w:left="4320" w:hanging="360"/>
      </w:pPr>
      <w:rPr>
        <w:rFonts w:ascii="Wingdings" w:hAnsi="Wingdings"/>
      </w:rPr>
    </w:lvl>
    <w:lvl w:ilvl="6" w:tplc="E15AFA0A">
      <w:start w:val="1"/>
      <w:numFmt w:val="bullet"/>
      <w:lvlText w:val=""/>
      <w:lvlJc w:val="left"/>
      <w:pPr>
        <w:tabs>
          <w:tab w:val="num" w:pos="5040"/>
        </w:tabs>
        <w:ind w:left="5040" w:hanging="360"/>
      </w:pPr>
      <w:rPr>
        <w:rFonts w:ascii="Symbol" w:hAnsi="Symbol"/>
      </w:rPr>
    </w:lvl>
    <w:lvl w:ilvl="7" w:tplc="F2CAC2E6">
      <w:start w:val="1"/>
      <w:numFmt w:val="bullet"/>
      <w:lvlText w:val="o"/>
      <w:lvlJc w:val="left"/>
      <w:pPr>
        <w:tabs>
          <w:tab w:val="num" w:pos="5760"/>
        </w:tabs>
        <w:ind w:left="5760" w:hanging="360"/>
      </w:pPr>
      <w:rPr>
        <w:rFonts w:ascii="Courier New" w:hAnsi="Courier New"/>
      </w:rPr>
    </w:lvl>
    <w:lvl w:ilvl="8" w:tplc="838C2D3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C0AF2B8">
      <w:start w:val="1"/>
      <w:numFmt w:val="bullet"/>
      <w:lvlText w:val=""/>
      <w:lvlJc w:val="left"/>
      <w:pPr>
        <w:ind w:left="720" w:hanging="360"/>
      </w:pPr>
      <w:rPr>
        <w:rFonts w:ascii="Symbol" w:hAnsi="Symbol"/>
      </w:rPr>
    </w:lvl>
    <w:lvl w:ilvl="1" w:tplc="0D6C2D6C">
      <w:start w:val="1"/>
      <w:numFmt w:val="bullet"/>
      <w:lvlText w:val="o"/>
      <w:lvlJc w:val="left"/>
      <w:pPr>
        <w:tabs>
          <w:tab w:val="num" w:pos="1440"/>
        </w:tabs>
        <w:ind w:left="1440" w:hanging="360"/>
      </w:pPr>
      <w:rPr>
        <w:rFonts w:ascii="Courier New" w:hAnsi="Courier New"/>
      </w:rPr>
    </w:lvl>
    <w:lvl w:ilvl="2" w:tplc="F98E49A8">
      <w:start w:val="1"/>
      <w:numFmt w:val="bullet"/>
      <w:lvlText w:val=""/>
      <w:lvlJc w:val="left"/>
      <w:pPr>
        <w:tabs>
          <w:tab w:val="num" w:pos="2160"/>
        </w:tabs>
        <w:ind w:left="2160" w:hanging="360"/>
      </w:pPr>
      <w:rPr>
        <w:rFonts w:ascii="Wingdings" w:hAnsi="Wingdings"/>
      </w:rPr>
    </w:lvl>
    <w:lvl w:ilvl="3" w:tplc="33D84BE8">
      <w:start w:val="1"/>
      <w:numFmt w:val="bullet"/>
      <w:lvlText w:val=""/>
      <w:lvlJc w:val="left"/>
      <w:pPr>
        <w:tabs>
          <w:tab w:val="num" w:pos="2880"/>
        </w:tabs>
        <w:ind w:left="2880" w:hanging="360"/>
      </w:pPr>
      <w:rPr>
        <w:rFonts w:ascii="Symbol" w:hAnsi="Symbol"/>
      </w:rPr>
    </w:lvl>
    <w:lvl w:ilvl="4" w:tplc="7ECCD692">
      <w:start w:val="1"/>
      <w:numFmt w:val="bullet"/>
      <w:lvlText w:val="o"/>
      <w:lvlJc w:val="left"/>
      <w:pPr>
        <w:tabs>
          <w:tab w:val="num" w:pos="3600"/>
        </w:tabs>
        <w:ind w:left="3600" w:hanging="360"/>
      </w:pPr>
      <w:rPr>
        <w:rFonts w:ascii="Courier New" w:hAnsi="Courier New"/>
      </w:rPr>
    </w:lvl>
    <w:lvl w:ilvl="5" w:tplc="365001C0">
      <w:start w:val="1"/>
      <w:numFmt w:val="bullet"/>
      <w:lvlText w:val=""/>
      <w:lvlJc w:val="left"/>
      <w:pPr>
        <w:tabs>
          <w:tab w:val="num" w:pos="4320"/>
        </w:tabs>
        <w:ind w:left="4320" w:hanging="360"/>
      </w:pPr>
      <w:rPr>
        <w:rFonts w:ascii="Wingdings" w:hAnsi="Wingdings"/>
      </w:rPr>
    </w:lvl>
    <w:lvl w:ilvl="6" w:tplc="5FCA2438">
      <w:start w:val="1"/>
      <w:numFmt w:val="bullet"/>
      <w:lvlText w:val=""/>
      <w:lvlJc w:val="left"/>
      <w:pPr>
        <w:tabs>
          <w:tab w:val="num" w:pos="5040"/>
        </w:tabs>
        <w:ind w:left="5040" w:hanging="360"/>
      </w:pPr>
      <w:rPr>
        <w:rFonts w:ascii="Symbol" w:hAnsi="Symbol"/>
      </w:rPr>
    </w:lvl>
    <w:lvl w:ilvl="7" w:tplc="E488E8D4">
      <w:start w:val="1"/>
      <w:numFmt w:val="bullet"/>
      <w:lvlText w:val="o"/>
      <w:lvlJc w:val="left"/>
      <w:pPr>
        <w:tabs>
          <w:tab w:val="num" w:pos="5760"/>
        </w:tabs>
        <w:ind w:left="5760" w:hanging="360"/>
      </w:pPr>
      <w:rPr>
        <w:rFonts w:ascii="Courier New" w:hAnsi="Courier New"/>
      </w:rPr>
    </w:lvl>
    <w:lvl w:ilvl="8" w:tplc="AFB65F2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19C3E98">
      <w:start w:val="1"/>
      <w:numFmt w:val="bullet"/>
      <w:lvlText w:val=""/>
      <w:lvlJc w:val="left"/>
      <w:pPr>
        <w:ind w:left="720" w:hanging="360"/>
      </w:pPr>
      <w:rPr>
        <w:rFonts w:ascii="Symbol" w:hAnsi="Symbol"/>
      </w:rPr>
    </w:lvl>
    <w:lvl w:ilvl="1" w:tplc="C4C41B64">
      <w:start w:val="1"/>
      <w:numFmt w:val="bullet"/>
      <w:lvlText w:val="o"/>
      <w:lvlJc w:val="left"/>
      <w:pPr>
        <w:tabs>
          <w:tab w:val="num" w:pos="1440"/>
        </w:tabs>
        <w:ind w:left="1440" w:hanging="360"/>
      </w:pPr>
      <w:rPr>
        <w:rFonts w:ascii="Courier New" w:hAnsi="Courier New"/>
      </w:rPr>
    </w:lvl>
    <w:lvl w:ilvl="2" w:tplc="42E8195E">
      <w:start w:val="1"/>
      <w:numFmt w:val="bullet"/>
      <w:lvlText w:val=""/>
      <w:lvlJc w:val="left"/>
      <w:pPr>
        <w:tabs>
          <w:tab w:val="num" w:pos="2160"/>
        </w:tabs>
        <w:ind w:left="2160" w:hanging="360"/>
      </w:pPr>
      <w:rPr>
        <w:rFonts w:ascii="Wingdings" w:hAnsi="Wingdings"/>
      </w:rPr>
    </w:lvl>
    <w:lvl w:ilvl="3" w:tplc="9808D262">
      <w:start w:val="1"/>
      <w:numFmt w:val="bullet"/>
      <w:lvlText w:val=""/>
      <w:lvlJc w:val="left"/>
      <w:pPr>
        <w:tabs>
          <w:tab w:val="num" w:pos="2880"/>
        </w:tabs>
        <w:ind w:left="2880" w:hanging="360"/>
      </w:pPr>
      <w:rPr>
        <w:rFonts w:ascii="Symbol" w:hAnsi="Symbol"/>
      </w:rPr>
    </w:lvl>
    <w:lvl w:ilvl="4" w:tplc="82022414">
      <w:start w:val="1"/>
      <w:numFmt w:val="bullet"/>
      <w:lvlText w:val="o"/>
      <w:lvlJc w:val="left"/>
      <w:pPr>
        <w:tabs>
          <w:tab w:val="num" w:pos="3600"/>
        </w:tabs>
        <w:ind w:left="3600" w:hanging="360"/>
      </w:pPr>
      <w:rPr>
        <w:rFonts w:ascii="Courier New" w:hAnsi="Courier New"/>
      </w:rPr>
    </w:lvl>
    <w:lvl w:ilvl="5" w:tplc="90AC9012">
      <w:start w:val="1"/>
      <w:numFmt w:val="bullet"/>
      <w:lvlText w:val=""/>
      <w:lvlJc w:val="left"/>
      <w:pPr>
        <w:tabs>
          <w:tab w:val="num" w:pos="4320"/>
        </w:tabs>
        <w:ind w:left="4320" w:hanging="360"/>
      </w:pPr>
      <w:rPr>
        <w:rFonts w:ascii="Wingdings" w:hAnsi="Wingdings"/>
      </w:rPr>
    </w:lvl>
    <w:lvl w:ilvl="6" w:tplc="6D3AB298">
      <w:start w:val="1"/>
      <w:numFmt w:val="bullet"/>
      <w:lvlText w:val=""/>
      <w:lvlJc w:val="left"/>
      <w:pPr>
        <w:tabs>
          <w:tab w:val="num" w:pos="5040"/>
        </w:tabs>
        <w:ind w:left="5040" w:hanging="360"/>
      </w:pPr>
      <w:rPr>
        <w:rFonts w:ascii="Symbol" w:hAnsi="Symbol"/>
      </w:rPr>
    </w:lvl>
    <w:lvl w:ilvl="7" w:tplc="0B5C449C">
      <w:start w:val="1"/>
      <w:numFmt w:val="bullet"/>
      <w:lvlText w:val="o"/>
      <w:lvlJc w:val="left"/>
      <w:pPr>
        <w:tabs>
          <w:tab w:val="num" w:pos="5760"/>
        </w:tabs>
        <w:ind w:left="5760" w:hanging="360"/>
      </w:pPr>
      <w:rPr>
        <w:rFonts w:ascii="Courier New" w:hAnsi="Courier New"/>
      </w:rPr>
    </w:lvl>
    <w:lvl w:ilvl="8" w:tplc="910E491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7D45B0A">
      <w:start w:val="1"/>
      <w:numFmt w:val="bullet"/>
      <w:lvlText w:val=""/>
      <w:lvlJc w:val="left"/>
      <w:pPr>
        <w:ind w:left="720" w:hanging="360"/>
      </w:pPr>
      <w:rPr>
        <w:rFonts w:ascii="Symbol" w:hAnsi="Symbol"/>
      </w:rPr>
    </w:lvl>
    <w:lvl w:ilvl="1" w:tplc="FE3E4A1E">
      <w:start w:val="1"/>
      <w:numFmt w:val="bullet"/>
      <w:lvlText w:val="o"/>
      <w:lvlJc w:val="left"/>
      <w:pPr>
        <w:tabs>
          <w:tab w:val="num" w:pos="1440"/>
        </w:tabs>
        <w:ind w:left="1440" w:hanging="360"/>
      </w:pPr>
      <w:rPr>
        <w:rFonts w:ascii="Courier New" w:hAnsi="Courier New"/>
      </w:rPr>
    </w:lvl>
    <w:lvl w:ilvl="2" w:tplc="C548DBAC">
      <w:start w:val="1"/>
      <w:numFmt w:val="bullet"/>
      <w:lvlText w:val=""/>
      <w:lvlJc w:val="left"/>
      <w:pPr>
        <w:tabs>
          <w:tab w:val="num" w:pos="2160"/>
        </w:tabs>
        <w:ind w:left="2160" w:hanging="360"/>
      </w:pPr>
      <w:rPr>
        <w:rFonts w:ascii="Wingdings" w:hAnsi="Wingdings"/>
      </w:rPr>
    </w:lvl>
    <w:lvl w:ilvl="3" w:tplc="09987F86">
      <w:start w:val="1"/>
      <w:numFmt w:val="bullet"/>
      <w:lvlText w:val=""/>
      <w:lvlJc w:val="left"/>
      <w:pPr>
        <w:tabs>
          <w:tab w:val="num" w:pos="2880"/>
        </w:tabs>
        <w:ind w:left="2880" w:hanging="360"/>
      </w:pPr>
      <w:rPr>
        <w:rFonts w:ascii="Symbol" w:hAnsi="Symbol"/>
      </w:rPr>
    </w:lvl>
    <w:lvl w:ilvl="4" w:tplc="B36CD3D0">
      <w:start w:val="1"/>
      <w:numFmt w:val="bullet"/>
      <w:lvlText w:val="o"/>
      <w:lvlJc w:val="left"/>
      <w:pPr>
        <w:tabs>
          <w:tab w:val="num" w:pos="3600"/>
        </w:tabs>
        <w:ind w:left="3600" w:hanging="360"/>
      </w:pPr>
      <w:rPr>
        <w:rFonts w:ascii="Courier New" w:hAnsi="Courier New"/>
      </w:rPr>
    </w:lvl>
    <w:lvl w:ilvl="5" w:tplc="5FF263EC">
      <w:start w:val="1"/>
      <w:numFmt w:val="bullet"/>
      <w:lvlText w:val=""/>
      <w:lvlJc w:val="left"/>
      <w:pPr>
        <w:tabs>
          <w:tab w:val="num" w:pos="4320"/>
        </w:tabs>
        <w:ind w:left="4320" w:hanging="360"/>
      </w:pPr>
      <w:rPr>
        <w:rFonts w:ascii="Wingdings" w:hAnsi="Wingdings"/>
      </w:rPr>
    </w:lvl>
    <w:lvl w:ilvl="6" w:tplc="B91CEADE">
      <w:start w:val="1"/>
      <w:numFmt w:val="bullet"/>
      <w:lvlText w:val=""/>
      <w:lvlJc w:val="left"/>
      <w:pPr>
        <w:tabs>
          <w:tab w:val="num" w:pos="5040"/>
        </w:tabs>
        <w:ind w:left="5040" w:hanging="360"/>
      </w:pPr>
      <w:rPr>
        <w:rFonts w:ascii="Symbol" w:hAnsi="Symbol"/>
      </w:rPr>
    </w:lvl>
    <w:lvl w:ilvl="7" w:tplc="FD041028">
      <w:start w:val="1"/>
      <w:numFmt w:val="bullet"/>
      <w:lvlText w:val="o"/>
      <w:lvlJc w:val="left"/>
      <w:pPr>
        <w:tabs>
          <w:tab w:val="num" w:pos="5760"/>
        </w:tabs>
        <w:ind w:left="5760" w:hanging="360"/>
      </w:pPr>
      <w:rPr>
        <w:rFonts w:ascii="Courier New" w:hAnsi="Courier New"/>
      </w:rPr>
    </w:lvl>
    <w:lvl w:ilvl="8" w:tplc="47E22D0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7E01792">
      <w:start w:val="1"/>
      <w:numFmt w:val="bullet"/>
      <w:lvlText w:val=""/>
      <w:lvlJc w:val="left"/>
      <w:pPr>
        <w:ind w:left="720" w:hanging="360"/>
      </w:pPr>
      <w:rPr>
        <w:rFonts w:ascii="Symbol" w:hAnsi="Symbol"/>
      </w:rPr>
    </w:lvl>
    <w:lvl w:ilvl="1" w:tplc="B252667E">
      <w:start w:val="1"/>
      <w:numFmt w:val="bullet"/>
      <w:lvlText w:val="o"/>
      <w:lvlJc w:val="left"/>
      <w:pPr>
        <w:tabs>
          <w:tab w:val="num" w:pos="1440"/>
        </w:tabs>
        <w:ind w:left="1440" w:hanging="360"/>
      </w:pPr>
      <w:rPr>
        <w:rFonts w:ascii="Courier New" w:hAnsi="Courier New"/>
      </w:rPr>
    </w:lvl>
    <w:lvl w:ilvl="2" w:tplc="5B6CC018">
      <w:start w:val="1"/>
      <w:numFmt w:val="bullet"/>
      <w:lvlText w:val=""/>
      <w:lvlJc w:val="left"/>
      <w:pPr>
        <w:tabs>
          <w:tab w:val="num" w:pos="2160"/>
        </w:tabs>
        <w:ind w:left="2160" w:hanging="360"/>
      </w:pPr>
      <w:rPr>
        <w:rFonts w:ascii="Wingdings" w:hAnsi="Wingdings"/>
      </w:rPr>
    </w:lvl>
    <w:lvl w:ilvl="3" w:tplc="E9DAF68E">
      <w:start w:val="1"/>
      <w:numFmt w:val="bullet"/>
      <w:lvlText w:val=""/>
      <w:lvlJc w:val="left"/>
      <w:pPr>
        <w:tabs>
          <w:tab w:val="num" w:pos="2880"/>
        </w:tabs>
        <w:ind w:left="2880" w:hanging="360"/>
      </w:pPr>
      <w:rPr>
        <w:rFonts w:ascii="Symbol" w:hAnsi="Symbol"/>
      </w:rPr>
    </w:lvl>
    <w:lvl w:ilvl="4" w:tplc="6502994A">
      <w:start w:val="1"/>
      <w:numFmt w:val="bullet"/>
      <w:lvlText w:val="o"/>
      <w:lvlJc w:val="left"/>
      <w:pPr>
        <w:tabs>
          <w:tab w:val="num" w:pos="3600"/>
        </w:tabs>
        <w:ind w:left="3600" w:hanging="360"/>
      </w:pPr>
      <w:rPr>
        <w:rFonts w:ascii="Courier New" w:hAnsi="Courier New"/>
      </w:rPr>
    </w:lvl>
    <w:lvl w:ilvl="5" w:tplc="2F8C601A">
      <w:start w:val="1"/>
      <w:numFmt w:val="bullet"/>
      <w:lvlText w:val=""/>
      <w:lvlJc w:val="left"/>
      <w:pPr>
        <w:tabs>
          <w:tab w:val="num" w:pos="4320"/>
        </w:tabs>
        <w:ind w:left="4320" w:hanging="360"/>
      </w:pPr>
      <w:rPr>
        <w:rFonts w:ascii="Wingdings" w:hAnsi="Wingdings"/>
      </w:rPr>
    </w:lvl>
    <w:lvl w:ilvl="6" w:tplc="4260CB50">
      <w:start w:val="1"/>
      <w:numFmt w:val="bullet"/>
      <w:lvlText w:val=""/>
      <w:lvlJc w:val="left"/>
      <w:pPr>
        <w:tabs>
          <w:tab w:val="num" w:pos="5040"/>
        </w:tabs>
        <w:ind w:left="5040" w:hanging="360"/>
      </w:pPr>
      <w:rPr>
        <w:rFonts w:ascii="Symbol" w:hAnsi="Symbol"/>
      </w:rPr>
    </w:lvl>
    <w:lvl w:ilvl="7" w:tplc="33244874">
      <w:start w:val="1"/>
      <w:numFmt w:val="bullet"/>
      <w:lvlText w:val="o"/>
      <w:lvlJc w:val="left"/>
      <w:pPr>
        <w:tabs>
          <w:tab w:val="num" w:pos="5760"/>
        </w:tabs>
        <w:ind w:left="5760" w:hanging="360"/>
      </w:pPr>
      <w:rPr>
        <w:rFonts w:ascii="Courier New" w:hAnsi="Courier New"/>
      </w:rPr>
    </w:lvl>
    <w:lvl w:ilvl="8" w:tplc="FB98BC4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82A2E8B0">
      <w:start w:val="1"/>
      <w:numFmt w:val="bullet"/>
      <w:lvlText w:val=""/>
      <w:lvlJc w:val="left"/>
      <w:pPr>
        <w:ind w:left="720" w:hanging="360"/>
      </w:pPr>
      <w:rPr>
        <w:rFonts w:ascii="Symbol" w:hAnsi="Symbol"/>
      </w:rPr>
    </w:lvl>
    <w:lvl w:ilvl="1" w:tplc="51524996">
      <w:start w:val="1"/>
      <w:numFmt w:val="bullet"/>
      <w:lvlText w:val="o"/>
      <w:lvlJc w:val="left"/>
      <w:pPr>
        <w:tabs>
          <w:tab w:val="num" w:pos="1440"/>
        </w:tabs>
        <w:ind w:left="1440" w:hanging="360"/>
      </w:pPr>
      <w:rPr>
        <w:rFonts w:ascii="Courier New" w:hAnsi="Courier New"/>
      </w:rPr>
    </w:lvl>
    <w:lvl w:ilvl="2" w:tplc="6E7039CE">
      <w:start w:val="1"/>
      <w:numFmt w:val="bullet"/>
      <w:lvlText w:val=""/>
      <w:lvlJc w:val="left"/>
      <w:pPr>
        <w:tabs>
          <w:tab w:val="num" w:pos="2160"/>
        </w:tabs>
        <w:ind w:left="2160" w:hanging="360"/>
      </w:pPr>
      <w:rPr>
        <w:rFonts w:ascii="Wingdings" w:hAnsi="Wingdings"/>
      </w:rPr>
    </w:lvl>
    <w:lvl w:ilvl="3" w:tplc="0AA268F8">
      <w:start w:val="1"/>
      <w:numFmt w:val="bullet"/>
      <w:lvlText w:val=""/>
      <w:lvlJc w:val="left"/>
      <w:pPr>
        <w:tabs>
          <w:tab w:val="num" w:pos="2880"/>
        </w:tabs>
        <w:ind w:left="2880" w:hanging="360"/>
      </w:pPr>
      <w:rPr>
        <w:rFonts w:ascii="Symbol" w:hAnsi="Symbol"/>
      </w:rPr>
    </w:lvl>
    <w:lvl w:ilvl="4" w:tplc="69D4712E">
      <w:start w:val="1"/>
      <w:numFmt w:val="bullet"/>
      <w:lvlText w:val="o"/>
      <w:lvlJc w:val="left"/>
      <w:pPr>
        <w:tabs>
          <w:tab w:val="num" w:pos="3600"/>
        </w:tabs>
        <w:ind w:left="3600" w:hanging="360"/>
      </w:pPr>
      <w:rPr>
        <w:rFonts w:ascii="Courier New" w:hAnsi="Courier New"/>
      </w:rPr>
    </w:lvl>
    <w:lvl w:ilvl="5" w:tplc="8DA8F3EA">
      <w:start w:val="1"/>
      <w:numFmt w:val="bullet"/>
      <w:lvlText w:val=""/>
      <w:lvlJc w:val="left"/>
      <w:pPr>
        <w:tabs>
          <w:tab w:val="num" w:pos="4320"/>
        </w:tabs>
        <w:ind w:left="4320" w:hanging="360"/>
      </w:pPr>
      <w:rPr>
        <w:rFonts w:ascii="Wingdings" w:hAnsi="Wingdings"/>
      </w:rPr>
    </w:lvl>
    <w:lvl w:ilvl="6" w:tplc="22CC4764">
      <w:start w:val="1"/>
      <w:numFmt w:val="bullet"/>
      <w:lvlText w:val=""/>
      <w:lvlJc w:val="left"/>
      <w:pPr>
        <w:tabs>
          <w:tab w:val="num" w:pos="5040"/>
        </w:tabs>
        <w:ind w:left="5040" w:hanging="360"/>
      </w:pPr>
      <w:rPr>
        <w:rFonts w:ascii="Symbol" w:hAnsi="Symbol"/>
      </w:rPr>
    </w:lvl>
    <w:lvl w:ilvl="7" w:tplc="37AC0DE8">
      <w:start w:val="1"/>
      <w:numFmt w:val="bullet"/>
      <w:lvlText w:val="o"/>
      <w:lvlJc w:val="left"/>
      <w:pPr>
        <w:tabs>
          <w:tab w:val="num" w:pos="5760"/>
        </w:tabs>
        <w:ind w:left="5760" w:hanging="360"/>
      </w:pPr>
      <w:rPr>
        <w:rFonts w:ascii="Courier New" w:hAnsi="Courier New"/>
      </w:rPr>
    </w:lvl>
    <w:lvl w:ilvl="8" w:tplc="D52EE9C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A0D8E4D4">
      <w:start w:val="1"/>
      <w:numFmt w:val="bullet"/>
      <w:lvlText w:val=""/>
      <w:lvlJc w:val="left"/>
      <w:pPr>
        <w:ind w:left="720" w:hanging="360"/>
      </w:pPr>
      <w:rPr>
        <w:rFonts w:ascii="Symbol" w:hAnsi="Symbol"/>
      </w:rPr>
    </w:lvl>
    <w:lvl w:ilvl="1" w:tplc="18480482">
      <w:start w:val="1"/>
      <w:numFmt w:val="bullet"/>
      <w:lvlText w:val="o"/>
      <w:lvlJc w:val="left"/>
      <w:pPr>
        <w:tabs>
          <w:tab w:val="num" w:pos="1440"/>
        </w:tabs>
        <w:ind w:left="1440" w:hanging="360"/>
      </w:pPr>
      <w:rPr>
        <w:rFonts w:ascii="Courier New" w:hAnsi="Courier New"/>
      </w:rPr>
    </w:lvl>
    <w:lvl w:ilvl="2" w:tplc="2B3C0DA4">
      <w:start w:val="1"/>
      <w:numFmt w:val="bullet"/>
      <w:lvlText w:val=""/>
      <w:lvlJc w:val="left"/>
      <w:pPr>
        <w:tabs>
          <w:tab w:val="num" w:pos="2160"/>
        </w:tabs>
        <w:ind w:left="2160" w:hanging="360"/>
      </w:pPr>
      <w:rPr>
        <w:rFonts w:ascii="Wingdings" w:hAnsi="Wingdings"/>
      </w:rPr>
    </w:lvl>
    <w:lvl w:ilvl="3" w:tplc="8796E85A">
      <w:start w:val="1"/>
      <w:numFmt w:val="bullet"/>
      <w:lvlText w:val=""/>
      <w:lvlJc w:val="left"/>
      <w:pPr>
        <w:tabs>
          <w:tab w:val="num" w:pos="2880"/>
        </w:tabs>
        <w:ind w:left="2880" w:hanging="360"/>
      </w:pPr>
      <w:rPr>
        <w:rFonts w:ascii="Symbol" w:hAnsi="Symbol"/>
      </w:rPr>
    </w:lvl>
    <w:lvl w:ilvl="4" w:tplc="7BBEB346">
      <w:start w:val="1"/>
      <w:numFmt w:val="bullet"/>
      <w:lvlText w:val="o"/>
      <w:lvlJc w:val="left"/>
      <w:pPr>
        <w:tabs>
          <w:tab w:val="num" w:pos="3600"/>
        </w:tabs>
        <w:ind w:left="3600" w:hanging="360"/>
      </w:pPr>
      <w:rPr>
        <w:rFonts w:ascii="Courier New" w:hAnsi="Courier New"/>
      </w:rPr>
    </w:lvl>
    <w:lvl w:ilvl="5" w:tplc="FF2E3FE2">
      <w:start w:val="1"/>
      <w:numFmt w:val="bullet"/>
      <w:lvlText w:val=""/>
      <w:lvlJc w:val="left"/>
      <w:pPr>
        <w:tabs>
          <w:tab w:val="num" w:pos="4320"/>
        </w:tabs>
        <w:ind w:left="4320" w:hanging="360"/>
      </w:pPr>
      <w:rPr>
        <w:rFonts w:ascii="Wingdings" w:hAnsi="Wingdings"/>
      </w:rPr>
    </w:lvl>
    <w:lvl w:ilvl="6" w:tplc="566826B0">
      <w:start w:val="1"/>
      <w:numFmt w:val="bullet"/>
      <w:lvlText w:val=""/>
      <w:lvlJc w:val="left"/>
      <w:pPr>
        <w:tabs>
          <w:tab w:val="num" w:pos="5040"/>
        </w:tabs>
        <w:ind w:left="5040" w:hanging="360"/>
      </w:pPr>
      <w:rPr>
        <w:rFonts w:ascii="Symbol" w:hAnsi="Symbol"/>
      </w:rPr>
    </w:lvl>
    <w:lvl w:ilvl="7" w:tplc="895050BC">
      <w:start w:val="1"/>
      <w:numFmt w:val="bullet"/>
      <w:lvlText w:val="o"/>
      <w:lvlJc w:val="left"/>
      <w:pPr>
        <w:tabs>
          <w:tab w:val="num" w:pos="5760"/>
        </w:tabs>
        <w:ind w:left="5760" w:hanging="360"/>
      </w:pPr>
      <w:rPr>
        <w:rFonts w:ascii="Courier New" w:hAnsi="Courier New"/>
      </w:rPr>
    </w:lvl>
    <w:lvl w:ilvl="8" w:tplc="CA5EF34A">
      <w:start w:val="1"/>
      <w:numFmt w:val="bullet"/>
      <w:lvlText w:val=""/>
      <w:lvlJc w:val="left"/>
      <w:pPr>
        <w:tabs>
          <w:tab w:val="num" w:pos="6480"/>
        </w:tabs>
        <w:ind w:left="6480" w:hanging="360"/>
      </w:pPr>
      <w:rPr>
        <w:rFonts w:ascii="Wingdings" w:hAnsi="Wingdings"/>
      </w:rPr>
    </w:lvl>
  </w:abstractNum>
  <w:abstractNum w:abstractNumId="11" w15:restartNumberingAfterBreak="0">
    <w:nsid w:val="7A281280"/>
    <w:multiLevelType w:val="hybridMultilevel"/>
    <w:tmpl w:val="B71C6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466E4"/>
    <w:multiLevelType w:val="hybridMultilevel"/>
    <w:tmpl w:val="2528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TrueTypeFonts/>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EB"/>
    <w:rsid w:val="00195DC6"/>
    <w:rsid w:val="001C6DB0"/>
    <w:rsid w:val="00205768"/>
    <w:rsid w:val="00274EB8"/>
    <w:rsid w:val="002B49FF"/>
    <w:rsid w:val="002D0171"/>
    <w:rsid w:val="004B65E8"/>
    <w:rsid w:val="005465C5"/>
    <w:rsid w:val="008C5CDD"/>
    <w:rsid w:val="00AA3BCC"/>
    <w:rsid w:val="00BA70F0"/>
    <w:rsid w:val="00D25134"/>
    <w:rsid w:val="00DE79EB"/>
    <w:rsid w:val="00E02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6A9D8"/>
  <w15:docId w15:val="{E5B89B30-FFEA-104D-91F6-1C6DCBDE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f8dynamicbg">
    <w:name w:val="document_skn-mlf8_dynamicbg"/>
    <w:basedOn w:val="Normal"/>
  </w:style>
  <w:style w:type="character" w:customStyle="1" w:styleId="documentskn-mlf8left-box">
    <w:name w:val="document_skn-mlf8_left-box"/>
    <w:basedOn w:val="DefaultParagraphFont"/>
  </w:style>
  <w:style w:type="paragraph" w:customStyle="1" w:styleId="documentskn-mlf8parent-containersectionnth-child1">
    <w:name w:val="document_skn-mlf8_parent-container_section_nth-child(1)"/>
    <w:basedOn w:val="Normal"/>
  </w:style>
  <w:style w:type="paragraph" w:customStyle="1" w:styleId="documentskn-mlf8paragraphfirstparagraph">
    <w:name w:val="document_skn-mlf8_paragraph_firstparagraph"/>
    <w:basedOn w:val="Normal"/>
  </w:style>
  <w:style w:type="paragraph" w:customStyle="1" w:styleId="documentskn-mlf8pict-div">
    <w:name w:val="document_skn-mlf8_pict-div"/>
    <w:basedOn w:val="Normal"/>
    <w:rPr>
      <w:vanish/>
    </w:rPr>
  </w:style>
  <w:style w:type="paragraph" w:customStyle="1" w:styleId="documentskn-mlf8pict-divfield">
    <w:name w:val="document_skn-mlf8_pict-div_field"/>
    <w:basedOn w:val="Normal"/>
  </w:style>
  <w:style w:type="paragraph" w:customStyle="1" w:styleId="documentskn-mlf8dynamicIcon">
    <w:name w:val="document_skn-mlf8_dynamicIcon"/>
    <w:basedOn w:val="Normal"/>
    <w:rPr>
      <w:vanish/>
    </w:rPr>
  </w:style>
  <w:style w:type="character" w:customStyle="1" w:styleId="documentskn-mlf8dynamicIcondiv">
    <w:name w:val="document_skn-mlf8_dynamicIcon &gt; div"/>
    <w:basedOn w:val="DefaultParagraphFont"/>
  </w:style>
  <w:style w:type="paragraph" w:customStyle="1" w:styleId="documentskn-mlf8pcpf-fnlnmonogram">
    <w:name w:val="document_skn-mlf8_pcpf-fnln_monogram"/>
    <w:basedOn w:val="Normal"/>
  </w:style>
  <w:style w:type="paragraph" w:customStyle="1" w:styleId="documentskn-mlf8svg-box">
    <w:name w:val="document_skn-mlf8_svg-box"/>
    <w:basedOn w:val="Normal"/>
  </w:style>
  <w:style w:type="paragraph" w:customStyle="1" w:styleId="documentskn-mlf8sectionpict-secsection">
    <w:name w:val="document_skn-mlf8_section_pict-sec + section"/>
    <w:basedOn w:val="Normal"/>
  </w:style>
  <w:style w:type="paragraph" w:customStyle="1" w:styleId="div">
    <w:name w:val="div"/>
    <w:basedOn w:val="Normal"/>
  </w:style>
  <w:style w:type="character" w:customStyle="1" w:styleId="documentskn-mlf8cntc-secicon-rowicon-svg">
    <w:name w:val="document_skn-mlf8_cntc-sec_icon-row_icon-svg"/>
    <w:basedOn w:val="DefaultParagraphFont"/>
  </w:style>
  <w:style w:type="paragraph" w:customStyle="1" w:styleId="documenticon-svgdiv">
    <w:name w:val="document_icon-svg &gt; div"/>
    <w:basedOn w:val="Normal"/>
    <w:pPr>
      <w:jc w:val="center"/>
    </w:pPr>
  </w:style>
  <w:style w:type="character" w:customStyle="1" w:styleId="documentskn-mlf8cntc-secicon-rowdiv">
    <w:name w:val="document_skn-mlf8_cntc-sec_icon-row &gt; div"/>
    <w:basedOn w:val="DefaultParagraphFont"/>
  </w:style>
  <w:style w:type="paragraph" w:customStyle="1" w:styleId="documentico-txtdiv">
    <w:name w:val="document_ico-txt &gt; div"/>
    <w:basedOn w:val="Normal"/>
    <w:pPr>
      <w:pBdr>
        <w:top w:val="none" w:sz="0" w:space="4" w:color="auto"/>
        <w:left w:val="none" w:sz="0" w:space="10" w:color="auto"/>
        <w:bottom w:val="none" w:sz="0" w:space="6" w:color="auto"/>
      </w:pBdr>
    </w:pPr>
  </w:style>
  <w:style w:type="character" w:customStyle="1" w:styleId="span">
    <w:name w:val="span"/>
    <w:basedOn w:val="DefaultParagraphFont"/>
    <w:rPr>
      <w:bdr w:val="none" w:sz="0" w:space="0" w:color="auto"/>
      <w:vertAlign w:val="baseline"/>
    </w:rPr>
  </w:style>
  <w:style w:type="character" w:customStyle="1" w:styleId="documentico-txtdivCharacter">
    <w:name w:val="document_ico-txt &gt; div Character"/>
    <w:basedOn w:val="DefaultParagraphFont"/>
  </w:style>
  <w:style w:type="character" w:customStyle="1" w:styleId="documentskn-mlf8cntc-secicon-rownth-last-child1div">
    <w:name w:val="document_skn-mlf8_cntc-sec_icon-row_nth-last-child(1) &gt; div"/>
    <w:basedOn w:val="DefaultParagraphFont"/>
  </w:style>
  <w:style w:type="table" w:customStyle="1" w:styleId="documentcntc-secaddress">
    <w:name w:val="document_cntc-sec_address"/>
    <w:basedOn w:val="TableNormal"/>
    <w:tblPr/>
  </w:style>
  <w:style w:type="paragraph" w:customStyle="1" w:styleId="documentskn-mlf8section">
    <w:name w:val="document_skn-mlf8_section"/>
    <w:basedOn w:val="Normal"/>
  </w:style>
  <w:style w:type="paragraph" w:customStyle="1" w:styleId="documentskn-mlf8heading">
    <w:name w:val="document_skn-mlf8_heading"/>
    <w:basedOn w:val="Normal"/>
    <w:pPr>
      <w:pBdr>
        <w:bottom w:val="single" w:sz="8" w:space="6" w:color="979797"/>
      </w:pBdr>
      <w:spacing w:line="300" w:lineRule="atLeast"/>
    </w:pPr>
  </w:style>
  <w:style w:type="paragraph" w:customStyle="1" w:styleId="documentskn-mlf8sectiontitle">
    <w:name w:val="document_skn-mlf8_sectiontitle"/>
    <w:basedOn w:val="Normal"/>
    <w:rPr>
      <w:rFonts w:ascii="Montserrat SemiBold" w:eastAsia="Montserrat SemiBold" w:hAnsi="Montserrat SemiBold" w:cs="Montserrat SemiBold"/>
      <w:caps/>
    </w:rPr>
  </w:style>
  <w:style w:type="paragraph" w:customStyle="1" w:styleId="documentskn-mlf8ullinth-last-child1">
    <w:name w:val="document_skn-mlf8_ul_li_nth-last-child(1)"/>
    <w:basedOn w:val="Normal"/>
  </w:style>
  <w:style w:type="paragraph" w:customStyle="1" w:styleId="documentskn-mlf8paddedline">
    <w:name w:val="document_skn-mlf8_paddedline"/>
    <w:basedOn w:val="Normal"/>
  </w:style>
  <w:style w:type="paragraph" w:customStyle="1" w:styleId="documentskn-mlf8txt-bold">
    <w:name w:val="document_skn-mlf8_txt-bold"/>
    <w:basedOn w:val="Normal"/>
    <w:rPr>
      <w:b/>
      <w:bCs/>
    </w:rPr>
  </w:style>
  <w:style w:type="paragraph" w:customStyle="1" w:styleId="documentskn-mlf8ulli">
    <w:name w:val="document_skn-mlf8_ul_li"/>
    <w:basedOn w:val="Normal"/>
    <w:pPr>
      <w:pBdr>
        <w:left w:val="none" w:sz="0" w:space="2" w:color="auto"/>
      </w:pBdr>
    </w:pPr>
  </w:style>
  <w:style w:type="paragraph" w:customStyle="1" w:styleId="documentskn-mlf8paragraph">
    <w:name w:val="document_skn-mlf8_paragraph"/>
    <w:basedOn w:val="Normal"/>
    <w:pPr>
      <w:pBdr>
        <w:top w:val="none" w:sz="0" w:space="20" w:color="auto"/>
      </w:pBdr>
    </w:pPr>
  </w:style>
  <w:style w:type="paragraph" w:customStyle="1" w:styleId="documentskn-mlf8left-boxParagraph">
    <w:name w:val="document_skn-mlf8_left-box Paragraph"/>
    <w:basedOn w:val="Normal"/>
  </w:style>
  <w:style w:type="character" w:customStyle="1" w:styleId="documentskn-mlf8right-box">
    <w:name w:val="document_skn-mlf8_right-box"/>
    <w:basedOn w:val="DefaultParagraphFont"/>
  </w:style>
  <w:style w:type="paragraph" w:customStyle="1" w:styleId="documentskn-mlf8parent-containerright-boxsection">
    <w:name w:val="document_skn-mlf8_parent-container_right-box_section"/>
    <w:basedOn w:val="Normal"/>
    <w:pPr>
      <w:pBdr>
        <w:left w:val="none" w:sz="0" w:space="30" w:color="auto"/>
      </w:pBdr>
    </w:pPr>
  </w:style>
  <w:style w:type="character" w:customStyle="1" w:styleId="namerowdiv">
    <w:name w:val="namerow &gt; div"/>
    <w:basedOn w:val="DefaultParagraphFont"/>
    <w:rPr>
      <w:shd w:val="clear" w:color="auto" w:fill="66110F"/>
    </w:rPr>
  </w:style>
  <w:style w:type="character" w:customStyle="1" w:styleId="documentskn-mlf8name">
    <w:name w:val="document_skn-mlf8_name"/>
    <w:basedOn w:val="DefaultParagraphFont"/>
    <w:rPr>
      <w:rFonts w:ascii="Montserrat" w:eastAsia="Montserrat" w:hAnsi="Montserrat" w:cs="Montserrat"/>
      <w:b/>
      <w:bCs/>
      <w:caps/>
      <w:color w:val="FFFFFF"/>
      <w:sz w:val="40"/>
      <w:szCs w:val="40"/>
    </w:rPr>
  </w:style>
  <w:style w:type="table" w:customStyle="1" w:styleId="nametable">
    <w:name w:val="nametable"/>
    <w:basedOn w:val="TableNormal"/>
    <w:tblPr/>
  </w:style>
  <w:style w:type="paragraph" w:customStyle="1" w:styleId="gap-btn-hidden">
    <w:name w:val="gap-btn-hidden"/>
    <w:basedOn w:val="Normal"/>
    <w:rPr>
      <w:vanish/>
    </w:rPr>
  </w:style>
  <w:style w:type="paragraph" w:customStyle="1" w:styleId="documentskn-mlf8sectionname-secsection">
    <w:name w:val="document_skn-mlf8_section_name-sec + section"/>
    <w:basedOn w:val="Normal"/>
  </w:style>
  <w:style w:type="paragraph" w:customStyle="1" w:styleId="documentskn-mlf8right-boxsinglecolumn">
    <w:name w:val="document_skn-mlf8_right-box_singlecolumn"/>
    <w:basedOn w:val="Normal"/>
  </w:style>
  <w:style w:type="paragraph" w:customStyle="1" w:styleId="p">
    <w:name w:val="p"/>
    <w:basedOn w:val="Normal"/>
  </w:style>
  <w:style w:type="character" w:customStyle="1" w:styleId="documentright-boxskillpaddedline">
    <w:name w:val="document_right-box_skill_paddedline"/>
    <w:basedOn w:val="DefaultParagraphFont"/>
  </w:style>
  <w:style w:type="character" w:customStyle="1" w:styleId="documentleft-boxskillmiddlecell">
    <w:name w:val="document_left-box_skill_middlecell"/>
    <w:basedOn w:val="DefaultParagraphFont"/>
    <w:rPr>
      <w:vanish/>
    </w:rPr>
  </w:style>
  <w:style w:type="paragraph" w:customStyle="1" w:styleId="documentleft-boxskillmiddlecellParagraph">
    <w:name w:val="document_left-box_skill_middlecell Paragraph"/>
    <w:basedOn w:val="Normal"/>
    <w:rPr>
      <w:vanish/>
    </w:rPr>
  </w:style>
  <w:style w:type="table" w:customStyle="1" w:styleId="documentright-boxskill">
    <w:name w:val="document_right-box_skill"/>
    <w:basedOn w:val="TableNormal"/>
    <w:tblPr/>
  </w:style>
  <w:style w:type="character" w:customStyle="1" w:styleId="documentskn-mlf8txt-norm">
    <w:name w:val="document_skn-mlf8_txt-norm"/>
    <w:basedOn w:val="DefaultParagraphFont"/>
    <w:rPr>
      <w:i w:val="0"/>
      <w:iCs w:val="0"/>
    </w:rPr>
  </w:style>
  <w:style w:type="table" w:customStyle="1" w:styleId="documentparent-container">
    <w:name w:val="document_parent-container"/>
    <w:basedOn w:val="TableNormal"/>
    <w:tblPr/>
  </w:style>
  <w:style w:type="paragraph" w:styleId="Header">
    <w:name w:val="header"/>
    <w:basedOn w:val="Normal"/>
    <w:link w:val="HeaderChar"/>
    <w:uiPriority w:val="99"/>
    <w:unhideWhenUsed/>
    <w:rsid w:val="002D0171"/>
    <w:pPr>
      <w:tabs>
        <w:tab w:val="center" w:pos="4680"/>
        <w:tab w:val="right" w:pos="9360"/>
      </w:tabs>
      <w:spacing w:line="240" w:lineRule="auto"/>
    </w:pPr>
  </w:style>
  <w:style w:type="character" w:customStyle="1" w:styleId="HeaderChar">
    <w:name w:val="Header Char"/>
    <w:basedOn w:val="DefaultParagraphFont"/>
    <w:link w:val="Header"/>
    <w:uiPriority w:val="99"/>
    <w:rsid w:val="002D0171"/>
    <w:rPr>
      <w:sz w:val="24"/>
      <w:szCs w:val="24"/>
    </w:rPr>
  </w:style>
  <w:style w:type="paragraph" w:styleId="Footer">
    <w:name w:val="footer"/>
    <w:basedOn w:val="Normal"/>
    <w:link w:val="FooterChar"/>
    <w:uiPriority w:val="99"/>
    <w:unhideWhenUsed/>
    <w:rsid w:val="002D0171"/>
    <w:pPr>
      <w:tabs>
        <w:tab w:val="center" w:pos="4680"/>
        <w:tab w:val="right" w:pos="9360"/>
      </w:tabs>
      <w:spacing w:line="240" w:lineRule="auto"/>
    </w:pPr>
  </w:style>
  <w:style w:type="character" w:customStyle="1" w:styleId="FooterChar">
    <w:name w:val="Footer Char"/>
    <w:basedOn w:val="DefaultParagraphFont"/>
    <w:link w:val="Footer"/>
    <w:uiPriority w:val="99"/>
    <w:rsid w:val="002D01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Noah Weaver</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Noah Weaver</dc:title>
  <cp:lastModifiedBy>noah weaver</cp:lastModifiedBy>
  <cp:revision>8</cp:revision>
  <dcterms:created xsi:type="dcterms:W3CDTF">2021-09-10T04:35:00Z</dcterms:created>
  <dcterms:modified xsi:type="dcterms:W3CDTF">2021-09-27T19:15:00Z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2a2e1221-d970-4ec3-a602-511ecb8c689b</vt:lpwstr>
  </property>
  <property fmtid="{D5CDD505-2E9C-101B-9397-08002B2CF9AE}" pid="3" name="x1ye=0">
    <vt:lpwstr>TGcAAB+LCAAAAAAABAAUmrWWpFAURT+IALcQd3cy3KVx+Pqp6bSDejzuPWfvWkVTGEnyBAozBC1yNIUxOETipEjjvz+exuVwoOQcoM6MA3UDMqgeaLedM+Q+p2vU3BzjAOxSN/7s5m8Nns4Jr7ccZG/YuVFdTavgGjJr0djrv5OJ0n2qRgtwmpe/DlOZGsTdipCLSH3bRhHErEKxl0zleUmg8YHudIYznI6yBuZlvFBBiuSAGaxIz20SbU+nN7U</vt:lpwstr>
  </property>
  <property fmtid="{D5CDD505-2E9C-101B-9397-08002B2CF9AE}" pid="4" name="x1ye=1">
    <vt:lpwstr>6LnaoVv6xqau4+QdLajf+o0kVKPQKvDs8Q1ceh8oNcA0TgaTu9zAgxtTe4fFJx9E45lU5IDASuTevPHsNee9Eda4Sm97Dn3m+ftmyqQoi1MRORBlQyzfw1x8LNMhuTs2XSpzvBzBHAfmFYTUNCaW9aZuBbQOtRNkixJSGhwNLa0I0+TZsDmIGV18CmQZIF3dGxEeL4eC19V/E2NTI+qJy6siHW3TyttOJi+q9ikp/ae47bQIusdtMmeS5/q2ZE3</vt:lpwstr>
  </property>
  <property fmtid="{D5CDD505-2E9C-101B-9397-08002B2CF9AE}" pid="5" name="x1ye=10">
    <vt:lpwstr>ay971Z30ZzblpzIDWTRkln6Uywbg94HQaHszQjnJOr1eiG/GO9nw0xuw+0V7/2XD8F2n0GyioRJWwqBJjOpGvq5ZtZPpQ5Xq2Aag9sJr3FC4aQumuwmlgUgmhCwybd7qIuV6qGQUI6ouTP/Vv05Pk7pIFnYTebuGOW2IXKaTEAF2pq+9t7bd3Ibbu+ncByICZkCk32z/PI6+1giG061xw9GJvVhjIwROBEC3GbBRTehpNK/FiSNSOOFOw4Ai1iD</vt:lpwstr>
  </property>
  <property fmtid="{D5CDD505-2E9C-101B-9397-08002B2CF9AE}" pid="6" name="x1ye=100">
    <vt:lpwstr>8mkrYyExcmXfNpRTAVz5zKi99431Ay+FWGw/8JGNWllv4PmBP5RPYmF3r6EyMR0NajSgkV9z2IgXMRaW7EO8HSIrVu+VZ4jBHEDl4KbUhuwIw3YBs15T+aJEqjWix3Rj/o2trYbkXBgg3/V1m5ltyZSR+sXC6pcg1PrVYKrMfIpdrgZX8j6PzSHiMbGnKLy9+czm2tt/KcbqrOQ7HbREa4j5wX7WXKeEHPBr3rBLbsHLh1erF6JL9cz8wdqGmx/</vt:lpwstr>
  </property>
  <property fmtid="{D5CDD505-2E9C-101B-9397-08002B2CF9AE}" pid="7" name="x1ye=101">
    <vt:lpwstr>wCs8pdGt0zHGFq34nSdMmf201UMMhiWsazTfKsyD8g/SpBCKQRf/gOmx/dy5WiIA2MI+9cS0wk6KKcyBVfQ7FO/+inrAYPZfIeNuCIocpHFEBGi75Js1nPTczfrFdyps52qb5C8Jq+zysFNM1glqTmKnqRmrsk4i0bGE23pIviGxtrrgYWwX37hQ7d6J5pvY0Cva5TfvTwE45/aaNkwHr/Wd7jPF3zCybgd/gR+SlalteNx7lzTpva3+S1eV1io</vt:lpwstr>
  </property>
  <property fmtid="{D5CDD505-2E9C-101B-9397-08002B2CF9AE}" pid="8" name="x1ye=102">
    <vt:lpwstr>Rr6Nh+K3L8fTG/AF4VaFY4F7vwTdkzptMK2TRw78/kQvuGCcb661pFgu1CT3d2y4fz/rwu2dHEdOXkVkrVxxjU7FaTX9sgqo0DDjPTyIKJ6fSkdpslHWwmlk9Y+8ktfz8ezjl1esov9xaVzpSoosm4HZpI0PeBzUW5zSEbgNo6Nn29NW+Krb+kUshuJLqMtRuGH1CqYeYxOO6R6s69HdG3lP5Uc4f76aq56/hJMCF5AopHvhdGRPAJHwrKqtT+7</vt:lpwstr>
  </property>
  <property fmtid="{D5CDD505-2E9C-101B-9397-08002B2CF9AE}" pid="9" name="x1ye=103">
    <vt:lpwstr>TdQi5Zh5RBvqNQFkx/L7p21JF0roTPCalPE0db24RQLD1RfWVhv9r8oE3hpxnKVSaHSfk9wTXpQ87PGASkfV8ocmS1irbAy/SXyKKXVJpB0ABA+lPDrbWDBQwcb3yDfGewYQz99VqM2ocTlqA+xkUxDQ0Qwuj7DZ4H9/RGqmplKSsHeDsnWwxUk7h/Ia2gEU2vVRigDnp+WBT43r3yF5EugG8QNDvUjfgGuCr9C8RZyb2N1gbd0aRfihwErAgKy</vt:lpwstr>
  </property>
  <property fmtid="{D5CDD505-2E9C-101B-9397-08002B2CF9AE}" pid="10" name="x1ye=104">
    <vt:lpwstr>nzjfJ2KlWokoNdm13jyc/NgCWtXMhFKlZ/w+WUdCb3nGubMeut0EzBH24dJHPj3kIT4knb9NJURGgNq2hHz7AHPTJDmOBsrzUWvk5W3TJmeMtIC37dMRfMTH02kfcka2uXww1zX/TsTrr7t2sSqaPX8N5nx9Z9GjMAv/Qo9ADv3+i75aT/ssmWFGKf3EnxSrd3VIgdB5//4DoSYER0xnAAA=</vt:lpwstr>
  </property>
  <property fmtid="{D5CDD505-2E9C-101B-9397-08002B2CF9AE}" pid="11" name="x1ye=11">
    <vt:lpwstr>mENWuKwSrK+7mdu4ZWyXvmxsTbWfCgkWj2PYgfdXs8rBKTXrT12IRSHlFyUFm7Mdrmi3Em93yhS6zPMcfdAd3qINDqlu8/fcuQZtb02Bc7A0NFjwfICtShTdNUplhVJjwwg2D9cddkmROV097bsKWBhykb6wtHqi2cJ5as/SFYMaAZOueOMeTxzWRCmD4iolXej+Dw5U7rKm0Rl3rKvOzryI11dcvR3P6HWwlYxZIbntSGio1nOWIjfgdqyAw6G</vt:lpwstr>
  </property>
  <property fmtid="{D5CDD505-2E9C-101B-9397-08002B2CF9AE}" pid="12" name="x1ye=12">
    <vt:lpwstr>6z2P/yDIGtMCvfixsIbMtaG/fTTnT1ToN8AngYgRE06mnamX5GD1zsBDr8AxdSg6Bh02etLZKPg0QmzltmoMmRw2XGhWwqwlnYQ9DPp4CotEdKMHPaf1u+2DX/o6jMDZJ+3rUBS/qc+vSVU55vmNTTbhHR9W8ne9Yin6VugyY/ySFzFP7WlVQtLfwf+ej11wF9jEJBc80rx1NCwzdcwWr8ivDAZ4d3wpCekMJvDWkUYwwuMbg7f6fCNxXWW2osR</vt:lpwstr>
  </property>
  <property fmtid="{D5CDD505-2E9C-101B-9397-08002B2CF9AE}" pid="13" name="x1ye=13">
    <vt:lpwstr>0HhkySS88+DK6UR6+dXIHKiQLt/gelmhdvZ9/exyBX/++9Qf70EJ97JQxPXpWdYNmjQaQOywTmTeURZHd0UyHGNPFpX2hDvDZNF3WfjnYjRmMJVqdvIPO9gIHB5sMxp3Pmggjj31PhVSf7nxwwVkFB9k3iHYVgPg31gdTrB2F29uv7TDT4+fvuSKHt6zZDfpG34WUaLHx7Bp5ayyYLHfF3YI/vhZrR0eiCga8X1EtD0MYvAxdNgmnKrfeZaaf2Z</vt:lpwstr>
  </property>
  <property fmtid="{D5CDD505-2E9C-101B-9397-08002B2CF9AE}" pid="14" name="x1ye=14">
    <vt:lpwstr>UQP16ueoy8yjG/yQDNfWAG5miii7AwbbAphqrVP9OiSvhl+DpIdnYtoGaY+RHzyy+54hbCoebuZuF41m+21TRH6ex5ELUA3PevOFW+IwIim2xFEXzZkz/ZXYyPrzM3y5Q7uVIQJd/NytrJ83+WA4h9BdaWiOrsX//pfsq8Hp4JOF/UXgPyo1sdKkoWxgDHeNT62RuIzapIhUx1wezcufuhelX5GPyDukHE/4TtAxK6gD5e1KQMwmLhUHcyuOgA7</vt:lpwstr>
  </property>
  <property fmtid="{D5CDD505-2E9C-101B-9397-08002B2CF9AE}" pid="15" name="x1ye=15">
    <vt:lpwstr>iTbhKBH3wQBrFa2Z4J85tTUOIzvxigl5tMIilLdh3hU+CPODd3/fA9hrFtPtLdyIE8+ghsO4j8jzCHeerIgj6YkxG4vAjc+ZQtORGjq3M9gdxkKwAuRzkM1dJ0rhS7pFToV+hui+pgEsGCjjPiZhAO+TlTlGk4BMDgshv8zEVppqPYVHhJFKf/03JwuMbne8lOc0lkMrfXbm1wIYdPGxgcumQCQer5wtxXNW0nTXjdRB48VUCtgf6797gbU9jAT</vt:lpwstr>
  </property>
  <property fmtid="{D5CDD505-2E9C-101B-9397-08002B2CF9AE}" pid="16" name="x1ye=16">
    <vt:lpwstr>FeoiCfFIJyWMWALbheNcrgLscDvfQE93NHRqU2L2xQMQE1ICDiEBegEH4MNvDzTt2qznOX7S2g16YHSgex2rxK93am403TTFPBZ6IZVGmf+MBEMw6LRb0qMus5W3C2qFnsH/KNo4DwFyubcLizZZkkkpc271CoZR9Jlr/Y5vkBmTzLRwO/NP/dxFgdNlLNudZ6ZYHr1degHnZj05o1uSokcbj1LDbXXCaczRoaPaeUNKrmPlRhl26/9KWBxy7L8</vt:lpwstr>
  </property>
  <property fmtid="{D5CDD505-2E9C-101B-9397-08002B2CF9AE}" pid="17" name="x1ye=17">
    <vt:lpwstr>8aGU9h7OCGEr917qhxNlJbw0jJmZvTEnoNZfyL4oSkFjYIkkQP1FBmXUyWH2GbmB+ERKSTi23X4ieMVNlqP0TIfvxyGv489LjQjT+XSmQu0/7F0DHWnwMgmCz3F2VFiS6YDqyv9J9KBO0w6JoivHfqLJIb2tcPlnhK06V6Fy/wcit/UwrpXuLOIaH5w446NVxxH3GYcCZPbReCxK2DjVaqnSqHlXIb2aRQuuWCVMuBdk00WENFwasg8VV2RSYmT</vt:lpwstr>
  </property>
  <property fmtid="{D5CDD505-2E9C-101B-9397-08002B2CF9AE}" pid="18" name="x1ye=18">
    <vt:lpwstr>Unb/NKndOnAVDGrYe2VYmEDcEMXI20E8witpcw7XP7s+d6occDKpvWPwP69jWu9VsiV/fpm1e1mYYxMQKsh/q1kElxhbb9FBxNge5cJFY+j8wyWOQvxWiQghX+Ge/il7UAtYFwFP/Oa+theuc96+zfgEztaLglc3RsLWEs0OLIIge/GRKcAP3E8ZRslIuARE4qKLKEGXPiEreEphpXenibnSTPzolWnQeUeeIq7m/XZBtoqtMvaPdHFQqypjFTy</vt:lpwstr>
  </property>
  <property fmtid="{D5CDD505-2E9C-101B-9397-08002B2CF9AE}" pid="19" name="x1ye=19">
    <vt:lpwstr>mRWxp0Djqpd78OsZqU/LOc7XQPPhCFjGD4NOtm38qZgfNzzU8CHio4wt5NztG5yjy3f1So6+dmu6Pt/Kx0JUkzMVZnyTgLtIpDExPKAK1AWlXCCeLbgIyI4X4gXv4QCf7bzceEYrrFtYsru/TXwjbpy9qcyzLH0/lz0R/D9xku44qNNDXgHrdQGVqC5ICRE/C/+1bIa9vwf/LxasN63s97gKvDLyzYMD2GvPg4hpYMB0uEixlLtSSI4k6S1daFf</vt:lpwstr>
  </property>
  <property fmtid="{D5CDD505-2E9C-101B-9397-08002B2CF9AE}" pid="20" name="x1ye=2">
    <vt:lpwstr>jZOcnEKP8FOjvdK5QozBdsw753fWCawuO2ZGTOmS7Ptns1XD7a7iMlUb3SoGSUoDu/6Lt04q1vkrZVgZ+TpEI9f3+rh3tPTIAMuuGcvybYRSo0TVkoA5o8WlXKRy6FTKsU8CW/C6xqnc3tHqn7hHPVkdhRl4vQB5SiRgEKn/qac7mgvyehDWeH6apDQQtIN/oY/gz4yGrETF0F6wuUN9RoWAtciBU7zLfnw9SiizywNf+6dClbE/hwBoSffRJPR</vt:lpwstr>
  </property>
  <property fmtid="{D5CDD505-2E9C-101B-9397-08002B2CF9AE}" pid="21" name="x1ye=20">
    <vt:lpwstr>KnW884qwxugoIHfeh1aPYHhayZmQT0BEh+7RGJNLwnwUHtIfAlI3M5HU88SmwXDgRT0IPN3QqVh9YR2NHfvvKWGq3fX2uCnWTjJMAApQv9eQc3rncKXYwupnE32aEQGqNLbPRv6Nso9FrGHCCb0cL7S2hR447I6yNG0u2VDqLwNaWvVI4UbtLEjjQ8fdXtKHHnJqvv8OcNGvKLG7n1G4F6k6zV+8ibGm7E/if9PfkDmhdJGbgpvW5fey+Kt5jhf</vt:lpwstr>
  </property>
  <property fmtid="{D5CDD505-2E9C-101B-9397-08002B2CF9AE}" pid="22" name="x1ye=21">
    <vt:lpwstr>yeeRmFuqqz6fU9GaJM3RHuMmlhTVZ2MfTxPe0rN+Zv51nHVvLD5Vv/IwUVKjiXbBNyC9C0qc4E41/ECVrGCspivwNmCAtYzaaa8VFD/uoMiMihg3DRosnM6r8SYplxykkWp3rjX/2pM61b/1Abtdi/Oc2CbF/QEVcPIQKO4HxmArnxp19iOXSFfHy6BvGNXNsEz1IMnndCwRZDT2bc1cPvvajLemuaHDcO0Egxux9gloCIJKuPdiFbhwllqQRIO</vt:lpwstr>
  </property>
  <property fmtid="{D5CDD505-2E9C-101B-9397-08002B2CF9AE}" pid="23" name="x1ye=22">
    <vt:lpwstr>37jd8UPr1xA4Jdmxk4csePQuG6/tMtynvePahIZXfwXziF2Hhx/LCpg8M0omOoCVJ8ZwfkCFx4dUSZjtdyghY0gLgvf7JR/VRU7KaF6xDZBxYXOw/cC3Kw1oG/JnM1J1Uyaw8wnAdpihjx9EV6Uu8xrFnnBfWzE71KnypUDDQbRH4D+nfdBU5qmvL1VWCpvVwDgvQ3cq6eTm2JNgMHA0r5+OB9dpmg3uI6XrUPiMs36HM2fj/APAJYVUBjJ1V4b</vt:lpwstr>
  </property>
  <property fmtid="{D5CDD505-2E9C-101B-9397-08002B2CF9AE}" pid="24" name="x1ye=23">
    <vt:lpwstr>WENmPHPG35e+Njj71XLP8QVyiA1W1hyWQrfajmqEuF9uoox28uCpZTQYqDZsfZHnt23Qasum9YR8ZhDPqRO9S1sN3ojiSuq2VDTdhODMffh5HOg7vqghkeHjybjx6MJxdn6FAjHbEjzHk+2XDy2KAvYAGXIuXv9BWfORfZEggu/MrKx7uUDoy1jJCss/87F67nj4NnFIxBbqtPBEUl6aCWoQj9gFruHpAegkYVK7DgtqMVluol14xa7GP5eFoX6</vt:lpwstr>
  </property>
  <property fmtid="{D5CDD505-2E9C-101B-9397-08002B2CF9AE}" pid="25" name="x1ye=24">
    <vt:lpwstr>ABByt7JNhOR0Xf/RAvuVwMEuN5qZeJ2Q8Gro5fGz7Dq6WnEs8GfCggFemnJxAkj/HAUr0ERCeIxDIPGVjyQynbmMG9iok8nLKbpDj0Z76BrMOHUsiRDwwb1ViNjbeABdoy9OtpUSZMMIB+zHQeJrGt69cQQVTNazjlwUjBLHO0E4/PRrEBPbCj4mFTcyJn9wOxRNNpCX/XU0yfHrwoLfMS8wcd66kiOMKiKU0hfpVlDqTA+Le8kPCxut0EIhMyT</vt:lpwstr>
  </property>
  <property fmtid="{D5CDD505-2E9C-101B-9397-08002B2CF9AE}" pid="26" name="x1ye=25">
    <vt:lpwstr>8RMsYjVAxI+hoF2mBM3lUNwO8UV9gUfw6NB/xgHs5x3+yw1m52R3DGEaRNoIJUCGk37r5OrvO5HgT/vZG3NXNsJ/mDK6QvztkYPI+Fr3oZa0EhGmlXfl8Qtc1GhYK7VunrrY5lkLexJAJGMpqBVyiG/1toqHHUydZcIrCNkuct4Mqq/bHoicc/hLIjAGOjUAM4FfrDYq6EDj6x0xyIMgz1ygjJT9U0iDmStLZnO2wkgiJ/IdDVNKezN4sf9RD1a</vt:lpwstr>
  </property>
  <property fmtid="{D5CDD505-2E9C-101B-9397-08002B2CF9AE}" pid="27" name="x1ye=26">
    <vt:lpwstr>HUcuafDQUQOpgyhAeK0QLf57iS6ov8Tq0CiQLQZqp/HzBz/o7VPN64qYiI+ft7HsVdqpzqjkx0DXH7u+HuYItmUrsEyxRMg2msTDXxs9zNiHZDWaXpaF36dBWv+/Pm36Z1XsjR7NvXYFkctQQpEARat4W4Il8RS18dh0xzS6b/gcDbG8Fsy1z6h6+sPQj9TMRSp21Jp9VijJ/agjYq8XHr+FfQ8h1ogNvDa/USXAPdccFKFEmzrj1mRM8zpk4wr</vt:lpwstr>
  </property>
  <property fmtid="{D5CDD505-2E9C-101B-9397-08002B2CF9AE}" pid="28" name="x1ye=27">
    <vt:lpwstr>HfmpW3YAX7ETAJkf4IIYdz3yX9koAjnQbcGTtzRCKxfyD1T9bKnuslC7eoWM5chMnfPyeWQTH+CgF7WlMMapet9t/yKVl0hgXDpl/r0QdpSx7KmWxZVphgJAv+F+15X0QUircwzXFt21P5H0vT254lbubIxOO/oliv4xYqYeCuFiLR55iy0gD2dl80U5q+YHh9Kbe8O/VdqVoT2s84RJCJSB+oBuY5Q9paoAJbMMDAeG0P+vJGqOkgO/RfVeAjH</vt:lpwstr>
  </property>
  <property fmtid="{D5CDD505-2E9C-101B-9397-08002B2CF9AE}" pid="29" name="x1ye=28">
    <vt:lpwstr>rUMkHuKc4ZNEb7vdU2SC3gL/q09U/xagwWVfQGHVyP6IaKYedzfDOCUQO5Op889X4mX6pU4oC7nyuBIpPubuO40ltCTXF6udsl6HAb0urg3uvVH82xaqkuijuJkrk77dNvGl8Sc6lGnPM9CqePaw+qb0an6lcJdBBs2aUSywTqvMJW2q6dFrjHqMuH7k/YemIjATK+93Vqy+Njhq5xzPhKjmEJCwvAIGXZLoOp+mAFEkJlLNpNHIkr8GDBYBy6U</vt:lpwstr>
  </property>
  <property fmtid="{D5CDD505-2E9C-101B-9397-08002B2CF9AE}" pid="30" name="x1ye=29">
    <vt:lpwstr>7m/jOuhVBA4aU5Qv+naf10PirKPwBxHXNh6neDmYpNOpj/tGkz+WSqr5QyVtbpV7ehfieryeyuV+BwIOBRRnUnuAtRxptxmquWne/aX60sfJNrkgDtRsT1ggzk9fWqsKoo1VC5ked6xORDB/mmsjNXuE6ntKDDlUZcBwGyB+9cQrM37lOejytFsxE7e/m2L85EJSezZ19ZXoImFqH/xULjtMh8ysuLSdQRvcwWi6OJuG75b6m4hwbegTh+m+vSM</vt:lpwstr>
  </property>
  <property fmtid="{D5CDD505-2E9C-101B-9397-08002B2CF9AE}" pid="31" name="x1ye=3">
    <vt:lpwstr>xcXWb6B2RQqLsghNSTtuWnJck7hDy46khcFiBK0yrgFwXTFxXVPiG6dov3aVdLlfeAfAXx2Nrk/PblTRAgdgEelBlhrT2gOOK5LvE35h/kYVURNRo+i9tYyUil4KYkHe030w1etwvJ9JHUk5wgH3cwBzrvGqskENY1OldqlSi6nWTUinFBJJSIdw18cYOyq3S6KFBbeSF4nxjHLaxHvzVfHc1PLm95uGQa0Ltu8ffe+8LBcFfsD/grsGfl5TIem</vt:lpwstr>
  </property>
  <property fmtid="{D5CDD505-2E9C-101B-9397-08002B2CF9AE}" pid="32" name="x1ye=30">
    <vt:lpwstr>GLEVefXhFTfy9Q0OP6D9c6yFHimzYlxQxM31Q3BRHqowB3TtnRqV5bR/7iHwKiE8AaBIbX+3JzY303VZ/84sWQ9B0FJzDEjTYv/VEY0szCeiBJgSXyYYHI4r85hHtu26VSuXXdLlZq9WAuZWE2PVsxLnhzL2GogLcPte2BuQkv94IVNWRbY5L4y0yXA/fDso9YCJtpkf5yfKdBNOxP889hbSQx8Tg51n6NALSDrg49L74f2D54blOpVvEouu7+9</vt:lpwstr>
  </property>
  <property fmtid="{D5CDD505-2E9C-101B-9397-08002B2CF9AE}" pid="33" name="x1ye=31">
    <vt:lpwstr>jkQ1+C0g3DzpP4zuv3nSwIbmfXpKV7S6LniwXeL9o/q4PzMuCr4g9KBdc3dmtI91hYVhxD8aTM8G4bJVBzaTKjnQmIGQFIAqUNW7qcJmvDS7b19bawfc08vgBH+Y7OaXfaqTBy29pvGanoNZVjPxAwTmvV+O/dc/K/dYcemK0My762yF2jnxqxDxUS2G6mbGz/9HXL70QLrmb/gMH7I+qKMn3s/lRhNHFn/QLE9+4ryYVxHhtjFfOfm8yiWPxZq</vt:lpwstr>
  </property>
  <property fmtid="{D5CDD505-2E9C-101B-9397-08002B2CF9AE}" pid="34" name="x1ye=32">
    <vt:lpwstr>U7iMFavabESiPZuTHCSHNAPYYsRKNMrMkEFb0u6vsAy99fWjFabPtAyIOnnQaItmNRDorxxqEdioYWhcKMTvYnXwvO8qh/EgogiLbkc+qljS6DHw59yeH0UjzQK+NlxE/jpC155/GCESYTdU93JA26wMo28TkP6DHZ5rkGPcgx5LZJ3WxAQaJ5IcjOFeBvAFmQpCrqzjfEZO5ds+e/1vJmVUX4Ot/z541T4mk6yLk/nYJPtaGi3ye/kGpZH9PWG</vt:lpwstr>
  </property>
  <property fmtid="{D5CDD505-2E9C-101B-9397-08002B2CF9AE}" pid="35" name="x1ye=33">
    <vt:lpwstr>YRRKs6EdO83ZKJ/LU67iaWxPoXVdwElYvgUjrB8o7lpL8FXu0u1IuDjl/NF0qJWMzJz6XVmP8ToE7zwdrlYrs5ul2SH5IqKf/iLvmgarJo1ABzhd5mTJrqqUXINIVwb7VXlZVmDupLNWWvW08jtHDPyRw1NDNQp5ksIxNWOblQkBYRdgznb1so3FW2x6Ko3mNKvsAvSB7BPkVt9ZW3GfxpjXzziq0H97dnZ8CNLfoxT6c2oMZdLibzsbs/SqLp/</vt:lpwstr>
  </property>
  <property fmtid="{D5CDD505-2E9C-101B-9397-08002B2CF9AE}" pid="36" name="x1ye=34">
    <vt:lpwstr>qrxt253X1wIeMY6mMwftPZs4EvnXha8SuWItwZnyjfGElBRFKzprB2vAqbRo4FG2u2PAzskzw7Wp2/MbN+scQCilISXlXQ1kErwtfzmRXtwkfLS+GOSVUgFj1+P5bBor0WZkhwkTVxe+Vmv8ZYKcxovOJvNfi/l+ySpSb5saW4DJKAaGle90IwfdWCl6mQWpeCsLAxA8iPCriW0zFt8P7BqmwrrePzQqUSPyvviKein0ORNcLik5zhqUxhaKxDZ</vt:lpwstr>
  </property>
  <property fmtid="{D5CDD505-2E9C-101B-9397-08002B2CF9AE}" pid="37" name="x1ye=35">
    <vt:lpwstr>9lmgvt9XTOvg1Mco0vS9Vk1s0XcRM+sOl/raKX0pkBeuLbf/asazAUnBCZ5qtogFtrTtwHYITkTpVLEBrYKsUmeTReS1dKJ2n39U7A6rQw6lLT61yIxppcgqYy0AqHZVOH5Ub7Ca9ePGbWjl+XznaY0Q5CWrUqgHOsrPgSeyvHgMP1FcwgcT1Pg1wLM37kgcoskJboED71nGJiBlpk/s2r5DMmaRUxkjIkxW54S3Sv7UUWsXIUhBiDK7Ki3XdK4</vt:lpwstr>
  </property>
  <property fmtid="{D5CDD505-2E9C-101B-9397-08002B2CF9AE}" pid="38" name="x1ye=36">
    <vt:lpwstr>rC0gz0qekO7kvmc7EoZ11LtIo/+VI2WCvhF2GTkckhiices1ZF6xdtE1/a/Xcifjbe3XmpA5/zo5Qe5dfyebMNOVW6f/8QMIajYl4OoV9LBewQ8QyL+LtHaTYGsPKRDs/9fBeg8+kIOhxmqgNV6BZOgTRm719LH/STODItBEiEEL/Ojo4hiQ0M0jtsX1nRLKzUaVrU5h7kJeKnSf+S5u+NZw6DbUcmIQy6IsHlQv893aQv9kfXgmxxAu2AB7Pqf</vt:lpwstr>
  </property>
  <property fmtid="{D5CDD505-2E9C-101B-9397-08002B2CF9AE}" pid="39" name="x1ye=37">
    <vt:lpwstr>7X8lZNGJoiN74bcRYoh6KuYqb1RTOx+5AM6CR/OGDPNzcHLbUY9/9MuIPPf/GseauwAw0jK4xq4h9eeY9rj0xxDmUSAadMxmJBwhb8q/8NTNf5IJdaoHvueulGw78zOQLG5xm0Bv/wI+uHUAilwmB05ZKxLh3H0xRp7h3kCO2Ron0qVaxJWjBV9mkN1OiMYT90BV8UX/jc8wbfiBYES3TX9aL3M2IHf5XVGft+KLopyHMAcP2Tfh5mTsGGEY//B</vt:lpwstr>
  </property>
  <property fmtid="{D5CDD505-2E9C-101B-9397-08002B2CF9AE}" pid="40" name="x1ye=38">
    <vt:lpwstr>3hxWYPhpvdCDnUdZ8a8/P4X07KO3yHK6pO4OvLBzq8mEEmpkjnmWGPYtYs/DfYYTo5f4CVvugPy6dJ5Z9Mhs/uXnJCISFGeXRzIkoYe3xla9hiPAf3hakM31VG8zaxnIzTWKZrcnMzT1ED6gQWUqXnrJjnYQ45P0jWX+g/DIARKNDwqrmke1Lp/IeEJ+/n8YF3P5CEB2bJget9Fj8ilsv78HwzgXa3fv0gJYE8wDHyN1dZ1OjdmjCOdkKBCTv0r</vt:lpwstr>
  </property>
  <property fmtid="{D5CDD505-2E9C-101B-9397-08002B2CF9AE}" pid="41" name="x1ye=39">
    <vt:lpwstr>bWa6srheH/NyksUhOiEoxIv5Do+FgbNYRsVzAjH5z/OruhSIyj6Wd3fUePBwjiufmE16NJCBzpRKpVXs8cE4nEM0rOHeI2P8GtEfIFVq/U2kmGhDQH2yUnBDhXY5NfArJMbh0+CRup/PWrPEENCEpihhA9QSchssr5LHZEugJQoswX6vnB2iPT84KD9hWayfSeWZA7fJKyMmW58E90oquBi4LvWvmi/ARrHbapl1fbgFSe4e4POWH/jylzqL2ZY</vt:lpwstr>
  </property>
  <property fmtid="{D5CDD505-2E9C-101B-9397-08002B2CF9AE}" pid="42" name="x1ye=4">
    <vt:lpwstr>VQzXETTDNkm5wEASpFvswHTXKBN5kXSGwmtMzjdWTpYh5OSog0duDKl15K2zKegLMKdjvE4O6uA/hIv7VcrRIb+eqKYase5wlVoYGmcn0LJCOcDtibn11rbO48AGAc1hhGhC8wj/gJa9fOWjxEDNBQF3EQKHZZ2ARv0aAr4t580ys9rsQKCSqJABTv5eiFQHouX7PfjruJysfzHsw3/09MjtA9bmmuqpYCwA6CskoKj9WDPE9Mf/edW3pF2gJ1C</vt:lpwstr>
  </property>
  <property fmtid="{D5CDD505-2E9C-101B-9397-08002B2CF9AE}" pid="43" name="x1ye=40">
    <vt:lpwstr>QWKxmK08Sd0/hAkeMZiYn0jr149gjGvDRaIhlcSqLbhCqvNaKVNsp4LlhezFF9GNEbQSWv930ulP4h8L0V4KjdzAQTcrEl+lKGHyTz5/hipp8727OR4UC/d4Q1rJVkWAjOf/TVSQz6r38d/FJ3/LH3g6TQA4A+adgS3g83PydzPtu2ei/KsbKMqdsAj/4CQdnvqU37cp3wFl4wjWmWOGyDFufzbDifcFWA7KBBLM/P9ZQrrcPuAHyXuUGjLj8/q</vt:lpwstr>
  </property>
  <property fmtid="{D5CDD505-2E9C-101B-9397-08002B2CF9AE}" pid="44" name="x1ye=41">
    <vt:lpwstr>zN27NZaXKXGFrU1J9paHDXPw3pUFLWaS76EQSuvgsT937o202rGLyXMAkAujBg+rEJLFKMP9c96RqmnjRe0br/LeW8R9J6E2QmVLizflI0lpVNJfCnkgWAH9eR6rBTSG+mXOUirWfb7+M84eJezoBjaQOprh/4hCLw58qi2vpDZyS08XCRwu0AF74gILSdgf+wLrewVf93eAiC3E1SpL6+n8RpUyuj6iUgw83WrIs0hlyhINSVbNMqfjRBwTtd9</vt:lpwstr>
  </property>
  <property fmtid="{D5CDD505-2E9C-101B-9397-08002B2CF9AE}" pid="45" name="x1ye=42">
    <vt:lpwstr>Pe9bE5PyAaakcZPCV6abfDDB7sm7xUKJ7e+fdKHvMdrI9fMNqdKLa8DcWRLSi5/BLFFfzWYQ75OMEL5zfjOHdvrmV4l+avKmKiPZTkfzcS7WrRRg//o6iNQm8ujEfwFHyW4QYzV99zuAcKKYtvSFb2qedrq8Nto6fLhu8e2VtqYRPQtpPPxu+/yUrzDYppahCRbvfckSxeECEkRAsz4XiNZAk6hwX/GiOKJ6VVWNgd2vM6cZIsrY84qcY7t3dMg</vt:lpwstr>
  </property>
  <property fmtid="{D5CDD505-2E9C-101B-9397-08002B2CF9AE}" pid="46" name="x1ye=43">
    <vt:lpwstr>m477+ImNmeab9tU9Q9v+vrapqgIcLHcBhINKEfc+8EuEdzVxrQ5izyiw9YVhUHpaXH1Jszfp2wic5PcJlYamRPTAZgvbT6UTd8L7FDwJlxGJa7Rtz5+ZtdQgGGuO7ieOMGfNc4xLi/ATfD5HBkZfRON+1zDWOirkM+jhvJZ1K9k2+bzxKejMRqTQhpd0F/2B68JD+n96zUIASxsfgjqkfF7JBWpMoBsrR+kmf70auPiEasZmf2soAMRPDe5ByHz</vt:lpwstr>
  </property>
  <property fmtid="{D5CDD505-2E9C-101B-9397-08002B2CF9AE}" pid="47" name="x1ye=44">
    <vt:lpwstr>j08+tsXngoBgQswNHYCOgyoCWqGGEE3e343uf3OPZ9Nw7lDe1ayqygn/tkJV3SUCv0Dh4QWi7gOah82WA54J35Dcnmh2zJioLa45exON/mUv9L2w8HMcM6jQ4S8Y/QlDnz3ZT4j1S5hqR/p5wwqr6yMc05F5G/Sblz+UHwLhNAziM7ZlkUGK7DFo4uBG89kZ4npOfM4xRROV80NS+OUSJYU/Mvjz8x1JUyMBLkz4tcw55c1f2rGIWCSWrrSnu9P</vt:lpwstr>
  </property>
  <property fmtid="{D5CDD505-2E9C-101B-9397-08002B2CF9AE}" pid="48" name="x1ye=45">
    <vt:lpwstr>ebbly1W9I1NANifbuBRSgmNZAiXaelijJMWEppdWu4Fm8ovOtOdlWSPjn/28DXRoJQfseX+7GJANxk1/xR71WfnkDF0XWQ+0lXvMZ6T9CvEKgmyEDISzCzf33Tze4eqvLaeoN7g3Rs0bORhltivpJKpXIo+UTpsFIv1XHaDjzltsTReSKIR32ZsURFoAKEviJ/ZAmWWR3gcK+e2fiXWSb0qlVIhaKpZdE4HDwMIohDSZPriVHxjid4D8OmTNN3I</vt:lpwstr>
  </property>
  <property fmtid="{D5CDD505-2E9C-101B-9397-08002B2CF9AE}" pid="49" name="x1ye=46">
    <vt:lpwstr>YfQfghEZYDxYOXaxhhvVQmkHK4RVqszmUzDHbSr90aynb2A/268pGDM6h83qbG45w8zWZjY5udj6ZttCtsayTIYBuDOQtv9pqbAHRjWbtKDT9q7RDhoQqIOeFiAYmd02g/s9JWbpaDW+tB7ot81Xm3VMry9M1hWxUCVFwegXlIL24yLaZJ0vCeRG5abxHyAwWrpv1YI3QRGPoWFjSmzxbvP3mYdgNre3LRy+773gTbVeFPC2vwpyUkeTmAYZWjj</vt:lpwstr>
  </property>
  <property fmtid="{D5CDD505-2E9C-101B-9397-08002B2CF9AE}" pid="50" name="x1ye=47">
    <vt:lpwstr>8Loc18ry5c8Oayv3rVX2r2nU896ZVExZaFwzXVTCuRpd+rraWlRjRINNT10v853oDKl2yXTBFBtlEkcKkETEPwdfuEI6sJfs7KlPbqbZDK8vVibWfeLcFen5ExoQVClbYi86/SEllog8bL/6zUcscDoB4Nf0GRmqVs2d20oeU5IDT9gfXUJCGS+OBFD1fcigUsG1PThN+nuxTZA16VYg3p/FiWn7qgb8NZlu7O40Qfm71N6qqo4MxK2ym7wuohb</vt:lpwstr>
  </property>
  <property fmtid="{D5CDD505-2E9C-101B-9397-08002B2CF9AE}" pid="51" name="x1ye=48">
    <vt:lpwstr>OjAcYyUhB7yEIZ+DssuWbHr4e7Ixdno43d9z+SlnktQNf6EKFEUwYaxxkdjNC/WcZPTrvXMie47Ax1XwlCpPuwz7btd0W5QKKMAcnA/zRysrKZXkI8uzRIlJjSWqFZnMyJSvlV3AlPnf6EHngVEj/iirDRjbG1HBRBP/XTH5tSzfFsFWjC3b5PdU3SpZwj/9+orJAVWLFqDiTa7jiz8ZMUXKLlElyBdXcKef/XUGwNQB1myVFjBoxYl+KOnEHu9</vt:lpwstr>
  </property>
  <property fmtid="{D5CDD505-2E9C-101B-9397-08002B2CF9AE}" pid="52" name="x1ye=49">
    <vt:lpwstr>IKOSgqxe/C0qk38BpeIuEZOJs8DMB0oenJ7hWkSQWcn470SDkAmEJZrb62At5XCTt6fq7kU3S/etZ9QQNwz/rEZkGOj6PBx0oWmFpJLsWKBs7coAfL8iwkJvULjltSXwzJ4hgrMqoKoTrfqrJWDTe1nqxcHSsDJh/a9zMyZqQfwf9hdvtQAwNVfMr9u9Nb649ckEA6I0OESTiJDU41bu0drR7K7heijuEsmbaLqvhBxd2cTiytLy5FknrVtqWI7</vt:lpwstr>
  </property>
  <property fmtid="{D5CDD505-2E9C-101B-9397-08002B2CF9AE}" pid="53" name="x1ye=5">
    <vt:lpwstr>QVN1JpXxuWk4htH7yNwR7EJCVYhAA3LbA/h4YXyChb+tUPW+PKITvYcyz+WwQMhTcR8e0DXV2R9XmI5rO9Qsl83YM1189c+VhPlp3M1DQPDe8NtZzKuYXPU85ZDS6RvETNOk9ydxQHTlb/NshMEMhCMvvwrfaciBQ1oF2kq3bDcix3Yn+bqD2mL9CdiOnHy+VR3KdcWzosNeVgs+oNm+mCtUs46uXZNgr5f2UZ85M1ovRnWIfe9Imm9TOe1rLnr</vt:lpwstr>
  </property>
  <property fmtid="{D5CDD505-2E9C-101B-9397-08002B2CF9AE}" pid="54" name="x1ye=50">
    <vt:lpwstr>UT6nuMH2c7+rR4JCKz63lAw+6D5+wXSk1lJm15l0ydnzA8OtmJH9jq32k/wKPud314/Mj/0/xDV1gLyNS6t0mNTyfQSk922Ih8rQouJX1soggeQqQ9hPGiI1H1x8+dr6cSFMDsz40RTgxenIPMm5rT7g8+vH5apMOinFInYjaCn+z3aHU/Cz3Cbj2SLCouRpfqNWVqKzCN0CpdtvtSB/xRs4fwu71CifJ+XQxHa5vRLJpCskwiO7tCX3bGNz9uT</vt:lpwstr>
  </property>
  <property fmtid="{D5CDD505-2E9C-101B-9397-08002B2CF9AE}" pid="55" name="x1ye=51">
    <vt:lpwstr>bCg8TUyiXe+6uhmMwrUOinkywmnvd156wHi9/9XKPOtEiaXaeQF6c0qp+mY+4OYyzUPBG648U90OEtmIW4y+NfNQz9VVp/j/1Iqm0M+vbD2KU30JJlwClr7LklJAn5xTTEbvPse+o5SUnZx2fcZh1GenkxX31bnH0oBtoEVHRpKbv0RS2BS6qr9wSOPlj5BzG+/B/W6P64d/nkk2cu2UDTKhI9Lij7ZbhGKmex10v5Vtihi5QWBGukeYaky7Y8E</vt:lpwstr>
  </property>
  <property fmtid="{D5CDD505-2E9C-101B-9397-08002B2CF9AE}" pid="56" name="x1ye=52">
    <vt:lpwstr>a0sfUVR0MbgaHbOqTBOBhcyfHosv/hzYUS1B5LsmX/8AH+2Wvw00GYGMRzhyTos+8OOGh94tSkuWZUa1pyA5Gyf0GOy351uaKCScvUEZ0o2xkCT2YLfPh7C4zhlUdTa/zQhfxa8uf1imAShh9n8mcbGUHZtJrfr89slmW82risEeOt4B+ZPrI9F0eRJR/jCkNIgWwZ7y0QrxKfLuwQcyhU6RrjG0+02Z7+PT9dvVnmIyfnNv66FqHmRNrFHygq7</vt:lpwstr>
  </property>
  <property fmtid="{D5CDD505-2E9C-101B-9397-08002B2CF9AE}" pid="57" name="x1ye=53">
    <vt:lpwstr>KrgEV9vkl5kKLftRyd5Fx3WhLiR7+pOEAwk0jISzkgEVPos23fA0NXF1B+v5VgDYBJpoLJz4XJY+fK4KmxBU+7/UW61gEre/G5y1nzvGJMifGHYjDO0sVFi0e0z9YDED+/hPPdbyLugbc9puV1gM4n087nVvDy4sQ7+6ilCkQAIZ9p7kVR3UJBmaWZf2ZG9sMREyEcxoJ+JPdbW+BnuYvkrkFxB/SDgbEJexsSiMk+5UgykemqdWSCbtprtwyYr</vt:lpwstr>
  </property>
  <property fmtid="{D5CDD505-2E9C-101B-9397-08002B2CF9AE}" pid="58" name="x1ye=54">
    <vt:lpwstr>ERzYy6iyycH0ZT06wMoqJ879ZfvDyr++YOhv3xd/TS+dNZ95yROpCx9THMb/Bp0Ay3v5gExTjQGj4GNmHNckYi6iri9xL9edbAevlg1xqpBJk0oQrsohhCEBADCkbxu63bXcfUfUAun3R8q3M1ugT4WBxmqSRYdthi75DqmlVQe7B86YO57bkx0tDLGz7FLRhUftPiN5g+1za5om7Eg00YTj7cIZX7PBeDheg6Tpw+BQ+H+OKf0MTPnrXxz4HkG</vt:lpwstr>
  </property>
  <property fmtid="{D5CDD505-2E9C-101B-9397-08002B2CF9AE}" pid="59" name="x1ye=55">
    <vt:lpwstr>kCtxewl0d/kj+ItS7x4vObsEFBCAlyycYP/1IZwf7JRU+D+w2RZW08t71AiNX5Ja28kb8nqH/artFGDv10yqBCyVQd0nPS339Oc29Jtzn84Cscj1DKG6Os7f28VKAKfVHi/zbKnRLxQDx38gqeOb+pPYdagdeTfXLg/GsQ36BbfFuYchzLkztqr9gEltsz7bW2YL7DwInbai0nPqmsO15lTftuC0xx/rq0PtRmXHbm73ZUapRRXWouL/ea9bvnb</vt:lpwstr>
  </property>
  <property fmtid="{D5CDD505-2E9C-101B-9397-08002B2CF9AE}" pid="60" name="x1ye=56">
    <vt:lpwstr>I089arcIZYUX2KDY38LBPcuSl+NIAu8QcDrj96VwUsc0v4KNMVoNIvbqK+ZCcCUQFJDtUtalcjn+A7PJKtvD4Cr7pyj+TMc2ARMDjs3uRy5XWVdkl3mQp2bHlpJ/mxy6Se0ObnqXy89ei3xZWSeObOR+nlAPra13uxpdGwgod4jUnjuA42hPbbuJY5364/kEXYTXpCRsszusO0Wn2y0EWxfvGi0aT5GYtG70PYKDFIw0UXdZqp4FkQWQoJu7RyH</vt:lpwstr>
  </property>
  <property fmtid="{D5CDD505-2E9C-101B-9397-08002B2CF9AE}" pid="61" name="x1ye=57">
    <vt:lpwstr>5ZH4LFmHYsrvb59now/7SosdVpdUWTsGfeILzJL/roN+JhyzDhih2X/5TOi+DbxkccbzTbX43aoGIDSEkU05J8hzf3FMdKTFUViuzmvWMADk9aBMNjYrdf8mwdhiLPk28R2f+R3kuPozG8axkVsR9AYUb2dI/uUjRWSzpKUF2pS98FJ/+cge0Devhk8H5Fm9+BXr7S2AKxevR71suyu753CsjHVUJ56cY06FABlUjyOtt2O8notCr4jgPbPqrM7</vt:lpwstr>
  </property>
  <property fmtid="{D5CDD505-2E9C-101B-9397-08002B2CF9AE}" pid="62" name="x1ye=58">
    <vt:lpwstr>BPfZTlxSjwudAkbFipmkcBMaf/PxVWb+d32IhX/T5nm1uHsaHTXXHqir9nxlBzb6yn+/vjmGaQi8ejQF0TPyUAEwJ68EdT7FxXyxOpVcM6UrkVj7eLUVoy0QA+8wcJfKaqNxrLEB8TmKX588tBZP32L3sUOdT4SHQmPN4i011M5gOJdC8zHWLFK5OA2zleE3x7F7tPIvan3CvL+6mMu7/hX44gcuRaCHQO2PHN+4WFX2nfX9Fos6DT1c0ffg1VG</vt:lpwstr>
  </property>
  <property fmtid="{D5CDD505-2E9C-101B-9397-08002B2CF9AE}" pid="63" name="x1ye=59">
    <vt:lpwstr>Li5F+Q47Jh7zIJeySt6UjTwPz9vSDu910OCtLIkI1zHWnz/yCawTbmm6g7FCO9UkbCeuTCaF7ep+rVN3fMasrSKr425qJIineiLUBpX5z33T0N1H96CsBwxV98c974N/NC6WAtR/Tje8Cw6fn5DbqFef+meQ1e/W6Z32D2aBEcceOScBYJAUCQteGtGcpf1ekuUaL3xMKNJ+/rY7rgPa2XCugqwQvR793866VXAH023wWTkwDSxXQ/idcyjeh2A</vt:lpwstr>
  </property>
  <property fmtid="{D5CDD505-2E9C-101B-9397-08002B2CF9AE}" pid="64" name="x1ye=6">
    <vt:lpwstr>ApWuEjKmcJyln0D8NZdeA2MPEzTZsSjwsIA4yU0QGweodW6zgVtyOLqE2fieeZKNP9EfoMicf9KNrR6k6Or/LIXIY5/QXM3pKyw0U4jquqoDuhrKUBoZVISdNNzaCZEKoC2YLwAeuDkujYNqG//FXTKbg/sYNqIRAHmRfCwcpSeiRh97GDAT6mA9eF82AQJcWVdJBjdISO4s+cD3e9kfn4cDhkQ/bzqxgavN8H/YnDhpst6X4sgwdwHc2cl2aR/</vt:lpwstr>
  </property>
  <property fmtid="{D5CDD505-2E9C-101B-9397-08002B2CF9AE}" pid="65" name="x1ye=60">
    <vt:lpwstr>Xt+j5rXphdxqf9IxhJhEG+sfSfixDHSG+BF5peWk4YzkeDiQyOHKa+WPHWbJVf+hn6QFSz4/89/4xdRZgLTaxH9eIMb2k5lkrBbkLiKPco1eQlSVOmdCxelr45kX+vAKrxNYoKT4id6TC6RuWialPaZCn+XEqipozgwwO6acdNXfM5x/HN4wDyDNIjSvABpgYBuabsX10kXCiCq3mOJuRHTq0TjcB4UclPkyv+RKYHyfdpf2TbmStnrUl+3eFW4</vt:lpwstr>
  </property>
  <property fmtid="{D5CDD505-2E9C-101B-9397-08002B2CF9AE}" pid="66" name="x1ye=61">
    <vt:lpwstr>vypPZFRaUzCCuNybnunYidButVFZZ5oO3bniZ8kYCZKYxE7dkEDbSKqausiRzAnSzfkK5zVf7Kr2byqGiab0f93/zvYKtsgxEmwKYf77XwjsC2ZxkoBDQam4seqnI0tfx3eBKypJ2Uj0O2WmimhP6eepVRWlEO+su0baO56Xl4klZR6NAXhbheD09ghypoz0OpTB2u4BdpX/z73G7GLjmnw0VR7jUhVs//YKL/Et8GMKW3mTnuRINsaKrg9KgE6</vt:lpwstr>
  </property>
  <property fmtid="{D5CDD505-2E9C-101B-9397-08002B2CF9AE}" pid="67" name="x1ye=62">
    <vt:lpwstr>P96VAu52y0/oFlp2uj57ibdGslo7cpLXRst6g9TIHvpiQDyaaoctu6EKXU6a4EcuZDPPW0US4ojVn4ItphyZauOndDFdngO4u3Te3u3xwVifzVkLnQf8OUEnueXw37aYmcdzBY01I5XQHQsyc1tt3Pc+GEDih8WfevR6eHVCDxCAOLxA3y49FsGXRQw4HhbzRI8cppm+ZGFBwM1v088CTKwAKVSg7QHPZKWhd+hRZ1OJzVh8ts+lxyZfJdDHM0S</vt:lpwstr>
  </property>
  <property fmtid="{D5CDD505-2E9C-101B-9397-08002B2CF9AE}" pid="68" name="x1ye=63">
    <vt:lpwstr>H0V00ZzV2UGqUYXyP2VVhSLkwAip+i+OAkDd65ulvZscgBVUYsvhzWDmYcnGS+PvuIT5RPs5TM0uoGIT21n2Jc9IzhFEmtKcQ73GbIXOZx2649GYOzX8NlKatko7l4aNzDY+NvtAX4PgR+LNfE65EYIuEGGN5N6oMklB8vsML2PLc2Y/x5NESuahPMhVbDe1HfIhlXIkVPChKNzUWaQTG+zyxKI+IBCsODvL7EpnX9kDYiqhkdMh4yOGG3Q0rwl</vt:lpwstr>
  </property>
  <property fmtid="{D5CDD505-2E9C-101B-9397-08002B2CF9AE}" pid="69" name="x1ye=64">
    <vt:lpwstr>WmfNeUguRJkQVsfqN44xKWSYenJ3ExAuk9eWFf0oWo9EOgBEBzcFJXOkvlRq9Ler0+BQ1fyXSgpmuhwyaDZECBZiNJXmF30jQomtoL6z1mBcVa+1GchdemJr4QQZAKSr/MEu/XoCo69p1t8v87K5U6Tvne5MWOdP0z3i/LF3S1pOH/hiBKX+M0W203W/N11nzZsMOaaaNvA32rF4nEaanq2mt5ZpdUKiVP2540agu/bd5xUJ0nmX31v2EKEmY/m</vt:lpwstr>
  </property>
  <property fmtid="{D5CDD505-2E9C-101B-9397-08002B2CF9AE}" pid="70" name="x1ye=65">
    <vt:lpwstr>Jq0TM5DzQsHyGL1bOfM4PcVq6635tXmnmCzvbHaYSVxE5P4JvO8PPwwFdN0xd0Bp0NKyG82xs+efnJ2Ux+vO7FJxujZMlqakraQEh01//tAE4U3qRIWZXcVTbKjF0XsHKYhm5H0SoF2k08/UPZdTMINTyTTG3ThrTU8U/bG8USUfOA7F/HzkPx+EbqpQCz2KgARnJcCRGZ+VxhqAJC4SwdB7+ZEik3iWUidj6jeNfn2GifyjOvKzM9OT8dWaw+S</vt:lpwstr>
  </property>
  <property fmtid="{D5CDD505-2E9C-101B-9397-08002B2CF9AE}" pid="71" name="x1ye=66">
    <vt:lpwstr>tXCi4FlM+BAiHRjsAu7xquSP3ZKJqG6s4f3gcINaEZ2rDdlhjxPIKuealC6N1QqLY2rJ8lHpyh6osSnA551pH4jxjIfC3mu1jQoxN551i5maadLRlyvjWUi0B4A2AY7M+rXAe4rpKy61S8rTBf/BkyO50ftnwuC1IR3FAggabDrj+7aP5VcNZarwJhFH0gCtyKWyBBgrt0uLuGp7/8fRZhyHzn7J2sjBZDh584LsFyYpgXZ4A5EKvxtfGhJ5ISV</vt:lpwstr>
  </property>
  <property fmtid="{D5CDD505-2E9C-101B-9397-08002B2CF9AE}" pid="72" name="x1ye=67">
    <vt:lpwstr>hgW45goQG5gzdZc1PXXFxyTzf7uaRcj59RFxiNWsKDXb1wlVKgMMAtdZrm2R6w+OWQ2M4Lcfl7du3X4nOTDXDLA4qnzR97OhPdMCRtezmSkVpJMXX47ITtI+JVWUvRnhPXNDankqJxAWEYJfpwr+v6SQx1NXEpK4+xciwh9YdAodz5jGJYAF5Txi6eyLPT2xSHHYxDBSlgiK/s3fUYWqnYnPNWEuWskf6dZuXfwgCDRXHnl98scB1m9t4nuJmU3</vt:lpwstr>
  </property>
  <property fmtid="{D5CDD505-2E9C-101B-9397-08002B2CF9AE}" pid="73" name="x1ye=68">
    <vt:lpwstr>x0lTx3SfJot6amHJTKdpHGVE50rLW9buL3s+ywIU+C+ktnRffjtuU0thSJqblbxkDYqZWTL1cdo3KBzBt6EnZI5Wq6YSneBkKyHH+tVhSOA/SFfOnQSD82dwwlykXUQ8vbeq31eQqjaYIhOB/AQ/zC9gK9h91IlERYPlT/MQotqqjRKHwfygkX3UHAeHZkKIMFT5xdEiVUF8ycpVhMo+1DdmgdZXA2e2oN4MW1QpfMEjAM/42b/8nG7Kjg2JVUK</vt:lpwstr>
  </property>
  <property fmtid="{D5CDD505-2E9C-101B-9397-08002B2CF9AE}" pid="74" name="x1ye=69">
    <vt:lpwstr>trnEvRYUhJboZ++7U21kEoe7KN1Obrdr8CwTs6Qcbl7fmdx7LmyRYvFBQNrpGJJUT/CYCVp526vdW9O+GZ9c0+Ht6uQxT3M9nx4CRkMNsXDGPmjfO6aK8akPP/bAafbLI6SLY6zRKlisZXqbLjg6rBmbP3E7b/ABB+H7EYYaw80JkfkjTIQ7afhrk4ZA5QpH2PKgLjMw+GV0Rq/K1vq34NT3+CCi3j0sd+iKR5F4SOXzxn5VA8SlibaWPDmciUR</vt:lpwstr>
  </property>
  <property fmtid="{D5CDD505-2E9C-101B-9397-08002B2CF9AE}" pid="75" name="x1ye=7">
    <vt:lpwstr>bp/1+9tmEXWdn0HlCz3xDRkAD7/zEOAt+uOvDF57ivX75O7Kf2z9HGMypcQH2R1mTuZHzaIJ44FaandNEhWBp1gbhEUQjkHjg64fApQP6uYq5v3NTY2p92AuHlR96/SPPjXEi90VDFdPXXjG2WdWoWBKoIZpf3fer3ByHsayjkmsSp5qJ8g738nO11bhrZ0PYSAoxHYwNQOcBRyGeyAYKRZA/szuthh/Irx+YdQodFANf3VvfUCdig6XUgCwPn9</vt:lpwstr>
  </property>
  <property fmtid="{D5CDD505-2E9C-101B-9397-08002B2CF9AE}" pid="76" name="x1ye=70">
    <vt:lpwstr>c0O8n3rQrbjoljEiaEi+2/K0tSF2uqmcQkWcu65udrgF4hwNkFLWj/jMxut1pt3fN4ceNAGtlnd5l+HdRYzD1ZHxmoh9b5BZjwEyE+e4d1URgW/TTKCw5bV0RdngsKyjGnvFTnI0+ZLO9TfOFbozMygHhsj0/kjzhpykYgYHAO9SfpHAVGrpzgfCuyp29+nASQWnUfK6wIFmBoCjhGzkNdWMR+pYmzWWgp8IbxPanhnW6xKAjb9nb3QOMCaPWGV</vt:lpwstr>
  </property>
  <property fmtid="{D5CDD505-2E9C-101B-9397-08002B2CF9AE}" pid="77" name="x1ye=71">
    <vt:lpwstr>YUBwxr8TBIltaR69/KL8eNi55fGHUJrgCYz7ag0I3lqWlTNMy3OU46azbVTK3oZuL7YPskazy7hstZMC1cJM+5x9TwAkMeGcejlkYPOpBkEHBv346gS8A6iDnnC/6bRw3ZvBpfWE807uD4P/ZSGqB/ToPA73dzwqmBey8+roX20jucbrEzoE3VJ5k7GNLGAV2lxoKEpbpt6A+dxxJSCM0Q/I34kM3jkNjTQPpGqyS+dboy4ODzfCp3nGnmq1Ojn</vt:lpwstr>
  </property>
  <property fmtid="{D5CDD505-2E9C-101B-9397-08002B2CF9AE}" pid="78" name="x1ye=72">
    <vt:lpwstr>6wSjujzMe6hZGyAFif3RPszwofcrl6MK9YTdCVTOTdKwTRSYvJpg3fZawtb4tQ0T0+qGGrSzM4E7rZ20tIQa5XEKbPzpa/CtzL7YZbJdFsU0zQGXwsJBubfjOGrZpy4mnim4N39Zp9ycplLKdlBrhkFGIgvpIgFK2+4SbNt2WuofQ0m+rGH7SQ9k9uBDl3DcY6n5J6XlummJqNQi8+UMsup5xyYsTPO+JfV2vCcNZ/r124L/lcL1lDoZODqUspA</vt:lpwstr>
  </property>
  <property fmtid="{D5CDD505-2E9C-101B-9397-08002B2CF9AE}" pid="79" name="x1ye=73">
    <vt:lpwstr>FfSPJKBRwD0EfXlrjs208uc+SecmCPbyqlUrvbkC39nk3ClMV86tySuH5kEyuCBNxmP5JCofCRQJCD+3jNLSzop3aWoCKk+UD0YtGvmrsHmYafA2vRKNAJve3FJHKhotIhvvyOsB8DA1fyItAuQsvHiF2Dd7nk95v6QoH7R0jZNTdVeTBz3uqucy/D+Krn7CX3zzSGtRgMLFwA77xXQVoIyOeJLzCkr75LDNftrXsi83Cs7Mp9TM+DW5TsngQD2</vt:lpwstr>
  </property>
  <property fmtid="{D5CDD505-2E9C-101B-9397-08002B2CF9AE}" pid="80" name="x1ye=74">
    <vt:lpwstr>OoJ7spee0kJVdJeHCoyG7iKwqbAfzBzl32Ks/A6dVRmJrc2W8huZow7tu5xMzvY2ewMSpM8700HT2Fm1yKLevaYj8qELE7QhR18SjeVd8aXTVXGOVsgvnnEDjQ0Z9M+qV1d3bdXSse5/MwPkW2b0bTJkYsEjwXW4TDvDUH9Ys4Nt+pM6NNsmdrKVGrUBNqje4KM1+AO314jb0uRBPaEmtHtGPNCH03PRDAC/MrfJCltXqCmuNkXHv3X5SPesBX9</vt:lpwstr>
  </property>
  <property fmtid="{D5CDD505-2E9C-101B-9397-08002B2CF9AE}" pid="81" name="x1ye=75">
    <vt:lpwstr>w6L87JWMhOnYgq9BD7fPRZTSUSwlySoSPsdRENyf1NQBLZSg5MLgRVUeZkwgXMPdHUvdF/GxKZRg2tLNgyGGXJ4PPSynTivNChMUiwJY6btubFfYhilnWlYhOi5OFUzP8sWHVt0vT6JsBtvK54/S2ygr6NOHWXZ4whxS4/p7kfYFURn0yrHsaIpjR8XgiR3CUos7zLidKfjs6DiWHdKXHHq2HEaTa7pXpoJOpo/Xk+WkMWXySTOIs93R+jFVZh+</vt:lpwstr>
  </property>
  <property fmtid="{D5CDD505-2E9C-101B-9397-08002B2CF9AE}" pid="82" name="x1ye=76">
    <vt:lpwstr>I9yAEUJrLYr7xon9RECGPSPlTaW+s5RloH9Hf0/YbPIH28TetmQ7ZPkYgftxoK8d8arv7vSPu8OXKHw6NRAhxk3ZCIhK4Awkcl9Jbm8mCHUgLPtvsuN1EYnmb9Hz0DERhq0qYhfpKuyiSyFtn9UaXPwKA3mBVVGtgkWAZfRT1RKYfQLnvSqv9DDrOWF71qds2HFWrNtvOGFx246tFO3hAvy8O8BEA+ritTUrGa4MMEorUSIH+/Fw8OkZ83fhJLZ</vt:lpwstr>
  </property>
  <property fmtid="{D5CDD505-2E9C-101B-9397-08002B2CF9AE}" pid="83" name="x1ye=77">
    <vt:lpwstr>Mq6QTZwB3OucjtVi2JoZ/sQ/+pPTFFwTalEhUC1xhCyzNk1ranBUpCdi7z6PvTdbUDwg+icUjc6EB7fctGvxtrSUjE3+fDXNUxi+4rweW6p+4rZp8yd7okX+OsJOjieZPtgB7lon2Kwz8mlVGlBU3X/EUlHHoL0y4YOl+dVCl74g5DogoX6hzb1o1qdfQ3pF6bwqsR9q1v8EnthcI1ggQjphq5HH9eroZNVlKj6qbdsxWhvrq8ukngsvXtj4wgP</vt:lpwstr>
  </property>
  <property fmtid="{D5CDD505-2E9C-101B-9397-08002B2CF9AE}" pid="84" name="x1ye=78">
    <vt:lpwstr>NC+vrOuRwCQMitaavKwLPLmJlNm6iWGuoIONIyd6PTNZ0ETzcn7dJkDVTz7XQ5Mu89jDwHEtPxHbHmCu/3Ok0A+xGqXo+4ON/tr0TkWbxi2cuiVbQsSUlzulBe2pdvy/t+m/4cxVztSE2P3KYeviSejyYrYyKOLDCS8a8peZ8Nx5z56XTVLuSdDBpdnPWSqo0lVsQy0bLrdLZf/TLmxVtDB1rROm5s/fdzCxEHmBxR3BleJH3yc9xLFfihWK4zQ</vt:lpwstr>
  </property>
  <property fmtid="{D5CDD505-2E9C-101B-9397-08002B2CF9AE}" pid="85" name="x1ye=79">
    <vt:lpwstr>TJa71NnEq4ymyPKmvyskARQ94xza99jEfMU45GkXLM37pj9JpAAQEmr0ThMZMhUO7tnKOAzHwJDKeRvCc6G8NTP7+wp1X9mKXEZGeSS8C71GTA/O0TbG0OAKm5nYvFe1Qbr3+uArnpz7rikOunVpcLDaVZz9GisAmYMjn85soHkGMrmDp83SKESDDhx29w0ybzIwhQ9vtE/kv3x+JxhRRD/McK4wgDBoKG29c2oKuLMfF0V/hpkwmvb/kMtBlZE</vt:lpwstr>
  </property>
  <property fmtid="{D5CDD505-2E9C-101B-9397-08002B2CF9AE}" pid="86" name="x1ye=8">
    <vt:lpwstr>fRRFHVnkI/Q8tcGNPHctv3X9S9xdRZ7HQkF5WKWpMZMCiHmtAd9egO3rmcMTLceUz9q5Bx2rdR1yPcyFsObN34sE2XrhDz1Is1vD6fqMql8EV6WRR9XIQK16ZVA7vM1I5+FzPhojJMZ2S4/XintdEjkpBVeTv7ZxS+oSqiTGQluD/E/U0MYG0l78Mpr3u52Sh9HD+gcZ551D9ZzRdWtrngsah9qI6jIA2ZB/g2Z5pOMbnw/cxxtGXagKnb8bV0r</vt:lpwstr>
  </property>
  <property fmtid="{D5CDD505-2E9C-101B-9397-08002B2CF9AE}" pid="87" name="x1ye=80">
    <vt:lpwstr>y7SvMlATbTAytvceM4o/IPLgHEyGqMgJ5se3Eywnst7PTfIzjPbnaT8J9/OWWq3eKhKVA46Zzhir8J46G9NxRXLmI+SDPfcWSQAcqW+7be9yWkfxsbWwDbQvPbDFd1rODFPa+dWwp7t+j7z5j8aqbMVFeQKxYS05t758eqGRnN99ubg5UDljGXIyXXJSXdnvIRT4MNKvtimg6U+EXo7noO6vax34gdPQkDuJy3Mffk3oulFdIvVurfwuQP5r18b</vt:lpwstr>
  </property>
  <property fmtid="{D5CDD505-2E9C-101B-9397-08002B2CF9AE}" pid="88" name="x1ye=81">
    <vt:lpwstr>L3jWQD8teWio6t9ZzaZs4ICQ1JtjsHAElGR0Yd7/d+r14nHimKFeSJOfEetApdbAdMHwSfWYpQGSvW6EcF1eD3k9lqdpR50rcYJpsRLoXFsEZlXlagwjDEj3JNCB8tq/Wgp4vBz+aCwKXL4oKZCo7LyDOM+5kn/AOCn6NMoXdRhYEsvaFvqcLDoQhPWzZgGNaUkAJiZoq+TW/28z64QvU4aavs8HwsQYl/jaBa5xUDkizX9Tw6VUYWnkhTeJBS6</vt:lpwstr>
  </property>
  <property fmtid="{D5CDD505-2E9C-101B-9397-08002B2CF9AE}" pid="89" name="x1ye=82">
    <vt:lpwstr>712Q/8GwUFE9/d4gx1b1TypYYdZGVdAGrzE0T4oMgpCOqTn8aB/9Zp6np1MuTUF4SCgfx8TONICBv9fAhGLyAixInwE6+FunyKz9eKaYzYWmNkfMZZtTfcXbsDGfxuuWfxw/Cqzv6KhcTBEzJ0gL4KDBEnb2pfVvP83hT91eCQ8OH15wvzMX+4HGGsgfmFsmzD7fchv7CguLOoC6JA6H7nFIUeKroH2K2DmNwnxv0XXahYRYnl+ykrU+7EJWAnT</vt:lpwstr>
  </property>
  <property fmtid="{D5CDD505-2E9C-101B-9397-08002B2CF9AE}" pid="90" name="x1ye=83">
    <vt:lpwstr>w4DE4gb24a/AfdlGkIFLwtxNMgeVSS65Frz2El3uJdKWolPrddSCRYft8XFP1F6ENJz2Fwf6V7ODacRXJbHDV5AIEE+TMxCTfFYB8OIqmz8C3prQicm5wxY1uEeXInypE3exBoK72l7rrtPLc5mbJdz6OXd13FYOsDwy6/N5aC+869ITL/iqqK10Qqm22bPKjStt5mB3wqlvxh1S4k/czdYUuoQnbmGDSIR46dCDv3YANIat/UyWAzofFUq1w7r</vt:lpwstr>
  </property>
  <property fmtid="{D5CDD505-2E9C-101B-9397-08002B2CF9AE}" pid="91" name="x1ye=84">
    <vt:lpwstr>bn0BngrMF8vpETt6T8ZAdl/OiUjgrnBZ89BOD8+Bne1nWN4LLZEdEijwplHUtg0vaTPvmCSqqVg+pMncVptwv1Cg6QdozlxM+t3G37SHWLelfPwbbYwg6Em3Xhw0KcZCPfBCzA7oSIvKp9LtUNkh4uBMGhE4Cm7vtxayNmk3f7XlIAFZ4rKLBq3ET//W0ZV+eBIlZhtG7OSnUusZuSyTDFsjUF1WZrZO/FAqd4hyXIxMGhDO/CaR4JU/J5krAUB</vt:lpwstr>
  </property>
  <property fmtid="{D5CDD505-2E9C-101B-9397-08002B2CF9AE}" pid="92" name="x1ye=85">
    <vt:lpwstr>vXNsl4krQrRy4MB970oOhXCaljoEAg7DaDCFI3PE3bnXzIRZoKIgq0WmuWoCXXZVUo6OcwRqzWnfRizJUzQPTgqLCaY2BoyURBU5q3/zuo9CqvbwN5upI0K1hnNmNLEr4GEi0JClUVw37xpKrs+4a0nNqhZFAb0aT3yh0Fj+AJTIiSuWNd0pvBUP59sfii4SSoUNDLuheeqtK/R7Q6KneAh3P4bleHISUoK5HlBY1LcJ8GORW1Jkqe1Jd+wC1Jb</vt:lpwstr>
  </property>
  <property fmtid="{D5CDD505-2E9C-101B-9397-08002B2CF9AE}" pid="93" name="x1ye=86">
    <vt:lpwstr>QeAFVPisXhaavUcqC3njbgKZI3ugEKPGW/oUMK4d72XPtclZ/X3DDsmyrGKXT7ENSfT/VYWRUdI4nM2vrusJdWYE7Ti5RQ1BTSNKD8oT1MjwkHkPqHmysYCgj7Mkwv1NUPn+wNT+jx1bKCWm9uxQoCWORa2XAkoLsZmSFIOyZwOnAJ+5RDLwmuvN0vwnxoZz+hsY2lXaf2M46IhsTEdZDx32XZ6XDXA1KQLsEdCP344cUARlqjbdqpGTxOEYv3s</vt:lpwstr>
  </property>
  <property fmtid="{D5CDD505-2E9C-101B-9397-08002B2CF9AE}" pid="94" name="x1ye=87">
    <vt:lpwstr>EXKFS1lDDmzZLVR5bdTq0lVlZJvVQpIFc8GJ7DTwPF34eMcBRsFLgXAkiqZ0UVK1fXRARlOjt+6APgCckwLH1bn4pxrqnxuoBCEZ4U2GG2iFZlC/7kqtJhW5CMd134hpFbK9wYedCC5+XRaAD+UpGe5iTe4aPyarihmMbtlZ//ybq5VxQvp28m3tDyKa/TKTBd9vyVAWzhMl8ngqeIl71h9HPc2Of63FUHyydQ/AWgNQ7j9A7sY/ppzFyW+Enbf</vt:lpwstr>
  </property>
  <property fmtid="{D5CDD505-2E9C-101B-9397-08002B2CF9AE}" pid="95" name="x1ye=88">
    <vt:lpwstr>t1LrtN1/TNfm8+wQOuPSlzWKNV7XrjZE2nMoxZgZlo+ghmyM0a+VzaUCDaim/xphaQsQYpsnPjAf6hHHlO2EGQL/J9GY7fezyhOt2ejtKQ5K+cPsG16zdMGwxrDgeQ3JspgvP85sm6yahiiIGhw/Eb6EIHhe8TajnCfaD+BheX+g6xeIdPtZslksPYwE9jt9RL778MqKmXLZVWrCyjhJP59MBcMShcVWAo4dwc/nJlOWesD+Kv3W9n7U0hk+qtc</vt:lpwstr>
  </property>
  <property fmtid="{D5CDD505-2E9C-101B-9397-08002B2CF9AE}" pid="96" name="x1ye=89">
    <vt:lpwstr>S6BjV1jJAeKV2L9rFcLg2+eTOSXwBtPnux6IlX+ssasSyE5OC6gWuRFcYEVHpihfKVBVZAwTELOdZOLwuJWr1CM9TJYRwSzEYf3JzZKh0ZVk1BPg2D9uazAUOFSSGhh+ygcVim+BXNE546fzP9gDrrnAiJpP6pt6ytA5nliay3kY7MgLFhsdYnYRawmFnQpXWe5eMTGiWfwND54bulu7XxvvZCoebyJmcpJG2jk2KEo0tTQgpeppfcXyKQQY/y9</vt:lpwstr>
  </property>
  <property fmtid="{D5CDD505-2E9C-101B-9397-08002B2CF9AE}" pid="97" name="x1ye=9">
    <vt:lpwstr>kevlxP7aTFYyIRSeBD+rivYkD9UUX0x7MCkjroS+ejTnz4D4xyBciEtzee5LhvolUOWbl3QtyWmASpEBYuiQWR7Edosl8pFVliX9Hv5Ndkl4zttQy+lOW3vFFdiNouOrszCT2J5yHCaZIFRzc2yO4/j4Vltkv2/Z2J9lBH9UdSJlLuOwqKDgIEqwfPTqVtx3gR1GcpUCZirbfu5g1p/noxiPBomSom7DbDgcVixV3C4rh7178vyxJ0zm8hrpESc</vt:lpwstr>
  </property>
  <property fmtid="{D5CDD505-2E9C-101B-9397-08002B2CF9AE}" pid="98" name="x1ye=90">
    <vt:lpwstr>8hhu1JVuTNitNwyuSSaRS99Nvu/BCtpaJRUUV0bHMG4Y96ngyYs/p5UFwj2jCtmOZAot/XZzhAsG17WtUn2SR1F9iwXx/+ilhH4MxGgumPg4dy+mmq3M/4iTpRd8ID18lTq0sLYlrI7agZ9kM6oHmRtYoE59vMeDI4oqU0mvKLbj84OBe/pECBllv4LQ7QpiiRYpMlKq51uOkuBe3Rn7mCapAHO35f6vnnStjoUQhlN4GX1+cMHkDIwnTg6LZWX</vt:lpwstr>
  </property>
  <property fmtid="{D5CDD505-2E9C-101B-9397-08002B2CF9AE}" pid="99" name="x1ye=91">
    <vt:lpwstr>X1bjR4rQefMDDlPgheSE864VFKt+93EwSLC2KkSlVbHwO5OFxHpKvDrj70VR0ujYmYph9dbCAjSj682C8rW0A/0bSt+gyot1i9sZfhAf/ffUpq80nlp0GugB2VLeI2ah+vxWaYyVnR2th2yfRFC/WhjuR4+YsKCUHCi8OQYI4dD0JeCRwSKkBEBa9wGbTZijy0asMJYd4a7cnQaHtRqML4x2JSOXOuItEuSQPhRmrWrqePw5RuuSUL+9/M27v0x</vt:lpwstr>
  </property>
  <property fmtid="{D5CDD505-2E9C-101B-9397-08002B2CF9AE}" pid="100" name="x1ye=92">
    <vt:lpwstr>HloftPtKbHOtx2902kGg7AVNW7lENMMDn4rT/BiF+KQ+sj6hlrLcqjPQx3FPNp+xs+CSreqDlfy2mK/n2IOdnAK77bz+XpA1YSitULjvBqMmgTe7KKZj+YGyYkyh1xClrdjb90CN8G1pDejWQR5LQSv+wsrjw7NnF6vYQE0Ne5hT2qM/OhgeXHOV+Ru20gNbn/zyiJAr+ee6EEETAxNd8fAvZ05PHogmYmFvfSc++ywuJb8FLIPHQ1wcBXlI2Cv</vt:lpwstr>
  </property>
  <property fmtid="{D5CDD505-2E9C-101B-9397-08002B2CF9AE}" pid="101" name="x1ye=93">
    <vt:lpwstr>gK2X9Bb/2KmZZFOOtegxpmsOtURYfK6x78/yUo+Q4HKX2UZq2vfJG5LUOBBxYNSd+k6GwGVdyk3ml5+doMkKsaQSqIGgbF1NxPQi/Iu1jwh4EUb34qJ/74h7OnlbGwmmsCS3uAkz7HtYWPmylQFMJb0utvkfwF5Bb+kkpXDQMV2hiZSKB8Wf8HfBbwmWN/oBuojBS7pdGAdKFkD9nybgJ/pv48wB+lcczjzs1FUQmJdhBfFQOszp0Ek9fg/Mm+I</vt:lpwstr>
  </property>
  <property fmtid="{D5CDD505-2E9C-101B-9397-08002B2CF9AE}" pid="102" name="x1ye=94">
    <vt:lpwstr>okZNLr3EPFnWWhRScp7MGGnJpX+XXJAK0zGXjPCk/agWn1XgrxaWuFPyFzq5LIR2DDSBTZRYT0e6E8mPldkEPA2mJ9k0nAtNisLt7vp9MKCHNlUNY1M9PFCpm2Tln5Qm4bEI5OLo37ZCyfAJ+11+o60lXpRGJd7opIYmhuj5pta7fesNrE/dYHqLmA5mLwVTf0EA8kqBisAFnQARIv+1rFmBqYZaajfAwfAE33tRdPJeibCR8oUm1YJnQ+pq0dm</vt:lpwstr>
  </property>
  <property fmtid="{D5CDD505-2E9C-101B-9397-08002B2CF9AE}" pid="103" name="x1ye=95">
    <vt:lpwstr>af2GXWDFB294N2k2L4UEmwWGca1It3i8vR3xlmMB8qUyV2q6Nv1wVxdcky2RPn4M1ppxhCyN7afQJeDL2+nvdSQ4+8jX0AO1UUTKM+nJdMnfFiFNVqStYHBc6mYNtUoOwwe6ZjPpIEu0Q4F6bufCLl8t/c4U+CMK3pDaBVFf4ntmFibHvbXM3vfeUxW3WgyMTk2DycN8acjQUhy4ryoLqtWzwDyZRmRbMG9iO3dX/sUOq4T2yqlwb5b7DZOjpMi</vt:lpwstr>
  </property>
  <property fmtid="{D5CDD505-2E9C-101B-9397-08002B2CF9AE}" pid="104" name="x1ye=96">
    <vt:lpwstr>CWGm4L6OwESqje0epB02dW69t6icZt+KKCVMe9WTxCHe+U+T3CuggnHiwo62I7rJk3DSHRSqZOIiwA6jJu+YmsPBqJKQJi2qbL2n1obfkQOno0LtI9+4YN3DsT7Vo/NLLDIc+O16f3WDOrx0My0EOddyFJ0ByuCk0P5UnILWP046ICzf/06rbjUt61don60wcLsewFJDQuPx8I8xaNpiRcoQMKGYA6NskrDqtog8Ra53YRso3psyNiN+iKAwZX4</vt:lpwstr>
  </property>
  <property fmtid="{D5CDD505-2E9C-101B-9397-08002B2CF9AE}" pid="105" name="x1ye=97">
    <vt:lpwstr>KhgNoMhtEH7V/RqPVAK2yegXO2aEoH4Q7TK6+xpNN38vObx9Zx4z1Z93ah99qKshABpWi0GODecACneuIk4nwkFtptP+qLn++6gM0laAIBBqvR1h2DTTpoFT6MS2mPntDAEetqR2/HxTvgxVm23nztI+wGer0y7OFnkPb2gQnFbpQT0hCZpLH3/MlEKCzKipsG9EylEbX6OLf0sF3ttKtG1AW6oo7n5ty/5P0/dJApk64V8+eTo5O3mHPMHJfI2</vt:lpwstr>
  </property>
  <property fmtid="{D5CDD505-2E9C-101B-9397-08002B2CF9AE}" pid="106" name="x1ye=98">
    <vt:lpwstr>MRlX0sohQ+AaR56a6RwGJfFRP16q7L7siRn10gWFj1bnBzmRucPynARJTZVlnrF0ByovuHr7moSQzjfdrPvJgYBbzUws3X3vujUkl7bwdl8LzObxfeZ0x8X2rRzr/rdsneEXmfho5sKh0A4ZsyEEpTvz19dD/sR1YIPzNz2v7CdAotaTvriS7MVlvNnlUqjD/gBQ1dlduvWzQ6KwKNNt97Hjlpbpb9G7/vbqZT8+8P1rRo3f1PoRuPWyRohzjIF</vt:lpwstr>
  </property>
  <property fmtid="{D5CDD505-2E9C-101B-9397-08002B2CF9AE}" pid="107" name="x1ye=99">
    <vt:lpwstr>eW3YJ/HMyUpfSBSBy3Go4zyY7UN2julhWK5LWdooiux+RGCMo5fBaYex1RkSyrAp7IL1AngZsyp/SuBdDrpsGl9/YmUE0dXyDMAL58d168RUba4SIXZpPMqJD8mKBOkFpRG0UAysOOnRclr26V1szmJGQ+eovFpg8mHUeFOA2RmmZfA5+VjiuJORkZaO8PN57jPiF5PreC7lTm9fMRyw4rfFo4lzX17ZEGMGHEE9CImrHAhvuo761fXgRlaP6gr</vt:lpwstr>
  </property>
</Properties>
</file>